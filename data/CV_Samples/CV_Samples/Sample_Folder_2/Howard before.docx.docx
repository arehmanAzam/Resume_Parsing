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219ECC8" w14:textId="77777777" w:rsidR="00244585" w:rsidRDefault="00FB0463">
      <w:pPr>
        <w:pStyle w:val="divname"/>
        <w:rPr>
          <w:rFonts w:ascii="Trebuchet MS" w:eastAsia="Trebuchet MS" w:hAnsi="Trebuchet MS" w:cs="Trebuchet MS"/>
        </w:rPr>
      </w:pPr>
      <w:r>
        <w:rPr>
          <w:rStyle w:val="divnamefName"/>
          <w:rFonts w:ascii="Trebuchet MS" w:eastAsia="Trebuchet MS" w:hAnsi="Trebuchet MS" w:cs="Trebuchet MS"/>
        </w:rPr>
        <w:t>HOWARD M.</w:t>
      </w:r>
      <w:r>
        <w:rPr>
          <w:rStyle w:val="span"/>
          <w:rFonts w:ascii="Trebuchet MS" w:eastAsia="Trebuchet MS" w:hAnsi="Trebuchet MS" w:cs="Trebuchet MS"/>
          <w:sz w:val="48"/>
          <w:szCs w:val="48"/>
        </w:rPr>
        <w:t xml:space="preserve"> FICHMAN</w:t>
      </w:r>
    </w:p>
    <w:p w14:paraId="679DA87E" w14:textId="77777777" w:rsidR="00244585" w:rsidRDefault="00FB0463">
      <w:pPr>
        <w:pStyle w:val="div"/>
        <w:spacing w:line="0" w:lineRule="atLeast"/>
        <w:rPr>
          <w:rFonts w:ascii="Trebuchet MS" w:eastAsia="Trebuchet MS" w:hAnsi="Trebuchet MS" w:cs="Trebuchet MS"/>
          <w:sz w:val="0"/>
          <w:szCs w:val="0"/>
        </w:rPr>
      </w:pPr>
      <w:r>
        <w:rPr>
          <w:rFonts w:ascii="Trebuchet MS" w:eastAsia="Trebuchet MS" w:hAnsi="Trebuchet MS" w:cs="Trebuchet MS"/>
          <w:sz w:val="0"/>
          <w:szCs w:val="0"/>
        </w:rPr>
        <w:t> </w:t>
      </w:r>
    </w:p>
    <w:p w14:paraId="2655E316" w14:textId="71432CC3" w:rsidR="00244585" w:rsidRDefault="00FB0463">
      <w:pPr>
        <w:pStyle w:val="divaddress"/>
        <w:rPr>
          <w:rStyle w:val="span"/>
          <w:rFonts w:ascii="Trebuchet MS" w:eastAsia="Trebuchet MS" w:hAnsi="Trebuchet MS" w:cs="Trebuchet MS"/>
          <w:sz w:val="18"/>
          <w:szCs w:val="18"/>
        </w:rPr>
      </w:pPr>
      <w:r>
        <w:rPr>
          <w:rStyle w:val="span"/>
          <w:rFonts w:ascii="Trebuchet MS" w:eastAsia="Trebuchet MS" w:hAnsi="Trebuchet MS" w:cs="Trebuchet MS"/>
          <w:sz w:val="18"/>
          <w:szCs w:val="18"/>
        </w:rPr>
        <w:t xml:space="preserve">7615 Tarpon Cove Circle, Lake Worth, FL 33467 | </w:t>
      </w:r>
      <w:hyperlink r:id="rId5" w:history="1">
        <w:r w:rsidR="002D4D26" w:rsidRPr="0088438A">
          <w:rPr>
            <w:rStyle w:val="Hyperlink"/>
            <w:rFonts w:ascii="Trebuchet MS" w:eastAsia="Trebuchet MS" w:hAnsi="Trebuchet MS" w:cs="Trebuchet MS"/>
          </w:rPr>
          <w:t>howard.fichman@yahoo.com</w:t>
        </w:r>
      </w:hyperlink>
    </w:p>
    <w:p w14:paraId="57E6135D" w14:textId="4D7D06D2" w:rsidR="002D4D26" w:rsidRDefault="002D4D26" w:rsidP="002D4D26">
      <w:pPr>
        <w:pStyle w:val="spanpaddedline"/>
        <w:spacing w:line="260" w:lineRule="atLeast"/>
        <w:ind w:left="2160" w:firstLine="720"/>
        <w:rPr>
          <w:rFonts w:ascii="Trebuchet MS" w:eastAsia="Trebuchet MS" w:hAnsi="Trebuchet MS" w:cs="Trebuchet MS"/>
        </w:rPr>
      </w:pPr>
      <w:r>
        <w:rPr>
          <w:rFonts w:ascii="Helvetica" w:hAnsi="Helvetica" w:cs="Helvetica"/>
          <w:color w:val="007542"/>
          <w:sz w:val="21"/>
          <w:szCs w:val="21"/>
          <w:shd w:val="clear" w:color="auto" w:fill="FFFFFF"/>
        </w:rPr>
        <w:t>www.linkedin.com/in/howard-m-fichman-12a7899b</w:t>
      </w:r>
    </w:p>
    <w:p w14:paraId="47F57964" w14:textId="77777777" w:rsidR="00244585" w:rsidRDefault="00FB0463" w:rsidP="002D4D26">
      <w:pPr>
        <w:pStyle w:val="divdocumentdivsectiontitle"/>
        <w:pBdr>
          <w:bottom w:val="single" w:sz="8" w:space="1" w:color="CC3333"/>
        </w:pBdr>
        <w:spacing w:before="160" w:after="80"/>
        <w:jc w:val="center"/>
        <w:rPr>
          <w:rFonts w:ascii="Trebuchet MS" w:eastAsia="Trebuchet MS" w:hAnsi="Trebuchet MS" w:cs="Trebuchet MS"/>
          <w:b/>
          <w:bCs/>
          <w:color w:val="666666"/>
        </w:rPr>
      </w:pPr>
      <w:r>
        <w:rPr>
          <w:rFonts w:ascii="Trebuchet MS" w:eastAsia="Trebuchet MS" w:hAnsi="Trebuchet MS" w:cs="Trebuchet MS"/>
          <w:b/>
          <w:bCs/>
          <w:color w:val="666666"/>
        </w:rPr>
        <w:t>Summary</w:t>
      </w:r>
    </w:p>
    <w:p w14:paraId="2F3EC639" w14:textId="77777777" w:rsidR="00244585" w:rsidRDefault="00FB0463">
      <w:pPr>
        <w:pStyle w:val="divdocumentsinglecolumn"/>
        <w:spacing w:line="260" w:lineRule="atLeast"/>
        <w:ind w:left="2200"/>
        <w:rPr>
          <w:rFonts w:ascii="Trebuchet MS" w:eastAsia="Trebuchet MS" w:hAnsi="Trebuchet MS" w:cs="Trebuchet MS"/>
          <w:sz w:val="20"/>
          <w:szCs w:val="20"/>
        </w:rPr>
      </w:pPr>
      <w:r>
        <w:rPr>
          <w:rStyle w:val="span"/>
          <w:rFonts w:ascii="Trebuchet MS" w:eastAsia="Trebuchet MS" w:hAnsi="Trebuchet MS" w:cs="Trebuchet MS"/>
          <w:sz w:val="20"/>
          <w:szCs w:val="20"/>
        </w:rPr>
        <w:t xml:space="preserve">Friendly and efficient customer service team member devoted to maximizing customer satisfaction with exceptional service and support. Strong skill in retaining product and service information to provide effective issue resolution. Skilled in promoting sales to increase revenue while addressing diverse issues. </w:t>
      </w:r>
      <w:r>
        <w:rPr>
          <w:rFonts w:ascii="Trebuchet MS" w:eastAsia="Trebuchet MS" w:hAnsi="Trebuchet MS" w:cs="Trebuchet MS"/>
          <w:sz w:val="20"/>
          <w:szCs w:val="20"/>
        </w:rPr>
        <w:t>  </w:t>
      </w:r>
    </w:p>
    <w:p w14:paraId="16474AD5" w14:textId="77777777" w:rsidR="00244585" w:rsidRDefault="00FB0463">
      <w:pPr>
        <w:pStyle w:val="divdocumentdivsectiontitle"/>
        <w:pBdr>
          <w:bottom w:val="single" w:sz="8" w:space="1" w:color="CC3333"/>
        </w:pBdr>
        <w:spacing w:before="160" w:after="80"/>
        <w:rPr>
          <w:rFonts w:ascii="Trebuchet MS" w:eastAsia="Trebuchet MS" w:hAnsi="Trebuchet MS" w:cs="Trebuchet MS"/>
          <w:b/>
          <w:bCs/>
          <w:color w:val="666666"/>
        </w:rPr>
      </w:pPr>
      <w:r>
        <w:rPr>
          <w:rFonts w:ascii="Trebuchet MS" w:eastAsia="Trebuchet MS" w:hAnsi="Trebuchet MS" w:cs="Trebuchet MS"/>
          <w:b/>
          <w:bCs/>
          <w:color w:val="666666"/>
        </w:rPr>
        <w:t>Experience</w:t>
      </w:r>
    </w:p>
    <w:p w14:paraId="41929BE3" w14:textId="71D588B6" w:rsidR="002879CC" w:rsidRDefault="002879CC" w:rsidP="002879CC">
      <w:pPr>
        <w:pStyle w:val="divdocumentsinglecolumn"/>
        <w:tabs>
          <w:tab w:val="right" w:pos="10620"/>
        </w:tabs>
        <w:spacing w:line="260" w:lineRule="atLeast"/>
        <w:ind w:left="2200"/>
        <w:jc w:val="both"/>
        <w:rPr>
          <w:rStyle w:val="spanjobtitle"/>
          <w:rFonts w:ascii="Trebuchet MS" w:eastAsia="Trebuchet MS" w:hAnsi="Trebuchet MS" w:cs="Trebuchet MS"/>
          <w:sz w:val="20"/>
          <w:szCs w:val="20"/>
        </w:rPr>
      </w:pPr>
      <w:r>
        <w:rPr>
          <w:rStyle w:val="spanjobtitle"/>
          <w:rFonts w:ascii="Trebuchet MS" w:eastAsia="Trebuchet MS" w:hAnsi="Trebuchet MS" w:cs="Trebuchet MS"/>
          <w:sz w:val="20"/>
          <w:szCs w:val="20"/>
        </w:rPr>
        <w:t xml:space="preserve">Customer Service Agent </w:t>
      </w:r>
    </w:p>
    <w:p w14:paraId="30732AE8" w14:textId="77777777" w:rsidR="002879CC" w:rsidRDefault="002879CC" w:rsidP="002879CC">
      <w:pPr>
        <w:pStyle w:val="divdocumentsinglecolumn"/>
        <w:tabs>
          <w:tab w:val="right" w:pos="10620"/>
        </w:tabs>
        <w:spacing w:line="260" w:lineRule="atLeast"/>
        <w:ind w:left="2200"/>
        <w:jc w:val="both"/>
        <w:rPr>
          <w:rFonts w:ascii="Arial" w:hAnsi="Arial" w:cs="Arial"/>
          <w:sz w:val="21"/>
          <w:szCs w:val="21"/>
        </w:rPr>
      </w:pPr>
      <w:r>
        <w:rPr>
          <w:rStyle w:val="spanjobtitle"/>
          <w:rFonts w:ascii="Trebuchet MS" w:eastAsia="Trebuchet MS" w:hAnsi="Trebuchet MS" w:cs="Trebuchet MS"/>
          <w:sz w:val="20"/>
          <w:szCs w:val="20"/>
        </w:rPr>
        <w:t xml:space="preserve">TTEC - </w:t>
      </w:r>
      <w:r w:rsidRPr="00A61E5B">
        <w:rPr>
          <w:rFonts w:ascii="Arial" w:hAnsi="Arial" w:cs="Arial"/>
          <w:sz w:val="21"/>
          <w:szCs w:val="21"/>
        </w:rPr>
        <w:t>Orlando, FL</w:t>
      </w:r>
      <w:r>
        <w:rPr>
          <w:rFonts w:ascii="Arial" w:hAnsi="Arial" w:cs="Arial"/>
          <w:sz w:val="21"/>
          <w:szCs w:val="21"/>
        </w:rPr>
        <w:t xml:space="preserve">                                                                               </w:t>
      </w:r>
      <w:r w:rsidRPr="000A121F">
        <w:rPr>
          <w:rFonts w:ascii="Trebuchet MS" w:hAnsi="Trebuchet MS" w:cs="Arial"/>
          <w:sz w:val="20"/>
          <w:szCs w:val="20"/>
        </w:rPr>
        <w:t>March 2020 to Current</w:t>
      </w:r>
    </w:p>
    <w:p w14:paraId="4D41DF25" w14:textId="77777777" w:rsidR="002879CC" w:rsidRDefault="002879CC" w:rsidP="002879CC">
      <w:pPr>
        <w:pStyle w:val="ulli"/>
        <w:numPr>
          <w:ilvl w:val="0"/>
          <w:numId w:val="11"/>
        </w:numPr>
        <w:spacing w:line="260" w:lineRule="atLeast"/>
        <w:jc w:val="both"/>
        <w:rPr>
          <w:rFonts w:ascii="Trebuchet MS" w:eastAsia="Trebuchet MS" w:hAnsi="Trebuchet MS" w:cs="Trebuchet MS"/>
          <w:sz w:val="20"/>
          <w:szCs w:val="20"/>
        </w:rPr>
      </w:pPr>
      <w:r>
        <w:rPr>
          <w:rFonts w:ascii="Trebuchet MS" w:eastAsia="Trebuchet MS" w:hAnsi="Trebuchet MS" w:cs="Trebuchet MS"/>
          <w:sz w:val="20"/>
          <w:szCs w:val="20"/>
        </w:rPr>
        <w:t>Worked with Unemployed card holders to educate them on guidelines &amp; resolve issues</w:t>
      </w:r>
    </w:p>
    <w:p w14:paraId="731A789D" w14:textId="77777777" w:rsidR="002879CC" w:rsidRDefault="002879CC" w:rsidP="002879CC">
      <w:pPr>
        <w:pStyle w:val="ulli"/>
        <w:numPr>
          <w:ilvl w:val="0"/>
          <w:numId w:val="11"/>
        </w:numPr>
        <w:spacing w:line="260" w:lineRule="atLeast"/>
        <w:jc w:val="both"/>
        <w:rPr>
          <w:rFonts w:ascii="Trebuchet MS" w:eastAsia="Trebuchet MS" w:hAnsi="Trebuchet MS" w:cs="Trebuchet MS"/>
          <w:sz w:val="20"/>
          <w:szCs w:val="20"/>
        </w:rPr>
      </w:pPr>
      <w:r>
        <w:rPr>
          <w:rFonts w:ascii="Trebuchet MS" w:eastAsia="Trebuchet MS" w:hAnsi="Trebuchet MS" w:cs="Trebuchet MS"/>
          <w:sz w:val="20"/>
          <w:szCs w:val="20"/>
        </w:rPr>
        <w:t>Performed fast, friendly and knowledgeable service for routine questions and service complaints.</w:t>
      </w:r>
    </w:p>
    <w:p w14:paraId="599207A2" w14:textId="77777777" w:rsidR="002879CC" w:rsidRDefault="002879CC" w:rsidP="002879CC">
      <w:pPr>
        <w:pStyle w:val="ulli"/>
        <w:numPr>
          <w:ilvl w:val="0"/>
          <w:numId w:val="11"/>
        </w:numPr>
        <w:spacing w:line="260" w:lineRule="atLeast"/>
        <w:jc w:val="both"/>
        <w:rPr>
          <w:rFonts w:ascii="Trebuchet MS" w:eastAsia="Trebuchet MS" w:hAnsi="Trebuchet MS" w:cs="Trebuchet MS"/>
          <w:sz w:val="20"/>
          <w:szCs w:val="20"/>
        </w:rPr>
      </w:pPr>
      <w:r>
        <w:rPr>
          <w:rFonts w:ascii="Trebuchet MS" w:eastAsia="Trebuchet MS" w:hAnsi="Trebuchet MS" w:cs="Trebuchet MS"/>
          <w:sz w:val="20"/>
          <w:szCs w:val="20"/>
        </w:rPr>
        <w:t>Performed transfer card holder to the Customer Protection Group when necessary</w:t>
      </w:r>
    </w:p>
    <w:p w14:paraId="523BC192" w14:textId="77777777" w:rsidR="002879CC" w:rsidRDefault="002879CC" w:rsidP="002879CC">
      <w:pPr>
        <w:pStyle w:val="ulli"/>
        <w:numPr>
          <w:ilvl w:val="0"/>
          <w:numId w:val="11"/>
        </w:numPr>
        <w:spacing w:line="260" w:lineRule="atLeast"/>
        <w:jc w:val="both"/>
        <w:rPr>
          <w:rFonts w:ascii="Trebuchet MS" w:eastAsia="Trebuchet MS" w:hAnsi="Trebuchet MS" w:cs="Trebuchet MS"/>
          <w:sz w:val="20"/>
          <w:szCs w:val="20"/>
        </w:rPr>
      </w:pPr>
      <w:r>
        <w:rPr>
          <w:rFonts w:ascii="Trebuchet MS" w:eastAsia="Trebuchet MS" w:hAnsi="Trebuchet MS" w:cs="Trebuchet MS"/>
          <w:sz w:val="20"/>
          <w:szCs w:val="20"/>
        </w:rPr>
        <w:t xml:space="preserve">Responsible for maintaining a high level of professionalism with clients and working to establish a positive rapport with every caller </w:t>
      </w:r>
    </w:p>
    <w:p w14:paraId="597DD135" w14:textId="77777777" w:rsidR="002879CC" w:rsidRDefault="002879CC" w:rsidP="002879CC">
      <w:pPr>
        <w:pStyle w:val="ulli"/>
        <w:numPr>
          <w:ilvl w:val="0"/>
          <w:numId w:val="11"/>
        </w:numPr>
        <w:spacing w:line="260" w:lineRule="atLeast"/>
        <w:jc w:val="both"/>
        <w:rPr>
          <w:rFonts w:ascii="Trebuchet MS" w:eastAsia="Trebuchet MS" w:hAnsi="Trebuchet MS" w:cs="Trebuchet MS"/>
          <w:sz w:val="20"/>
          <w:szCs w:val="20"/>
        </w:rPr>
      </w:pPr>
      <w:r>
        <w:rPr>
          <w:rFonts w:ascii="Trebuchet MS" w:eastAsia="Trebuchet MS" w:hAnsi="Trebuchet MS" w:cs="Trebuchet MS"/>
          <w:sz w:val="20"/>
          <w:szCs w:val="20"/>
        </w:rPr>
        <w:t>Performed Website Technical support when necessary</w:t>
      </w:r>
    </w:p>
    <w:p w14:paraId="4ACFCFEB" w14:textId="77777777" w:rsidR="002879CC" w:rsidRDefault="002879CC" w:rsidP="002879CC">
      <w:pPr>
        <w:pStyle w:val="ulli"/>
        <w:numPr>
          <w:ilvl w:val="0"/>
          <w:numId w:val="11"/>
        </w:numPr>
        <w:spacing w:line="260" w:lineRule="atLeast"/>
        <w:jc w:val="both"/>
        <w:rPr>
          <w:rFonts w:ascii="Trebuchet MS" w:eastAsia="Trebuchet MS" w:hAnsi="Trebuchet MS" w:cs="Trebuchet MS"/>
          <w:sz w:val="20"/>
          <w:szCs w:val="20"/>
        </w:rPr>
      </w:pPr>
      <w:r>
        <w:rPr>
          <w:rFonts w:ascii="Trebuchet MS" w:eastAsia="Trebuchet MS" w:hAnsi="Trebuchet MS" w:cs="Trebuchet MS"/>
          <w:sz w:val="20"/>
          <w:szCs w:val="20"/>
        </w:rPr>
        <w:t>Work from Home</w:t>
      </w:r>
    </w:p>
    <w:p w14:paraId="21685944" w14:textId="77777777" w:rsidR="002879CC" w:rsidRDefault="002879CC" w:rsidP="002879CC">
      <w:pPr>
        <w:pStyle w:val="divdocumentsinglecolumn"/>
        <w:tabs>
          <w:tab w:val="right" w:pos="10620"/>
        </w:tabs>
        <w:spacing w:line="260" w:lineRule="atLeast"/>
        <w:ind w:left="2560"/>
        <w:jc w:val="both"/>
        <w:rPr>
          <w:rStyle w:val="spanjobtitle"/>
          <w:rFonts w:ascii="Trebuchet MS" w:eastAsia="Trebuchet MS" w:hAnsi="Trebuchet MS" w:cs="Trebuchet MS"/>
          <w:sz w:val="20"/>
          <w:szCs w:val="20"/>
        </w:rPr>
      </w:pPr>
    </w:p>
    <w:p w14:paraId="480E83DA" w14:textId="67DD27B1" w:rsidR="00244585" w:rsidRDefault="00FB0463">
      <w:pPr>
        <w:pStyle w:val="divdocumentsinglecolumn"/>
        <w:tabs>
          <w:tab w:val="right" w:pos="10620"/>
        </w:tabs>
        <w:spacing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Customer Service Agent- Comcast Account</w:t>
      </w:r>
      <w:r>
        <w:rPr>
          <w:rStyle w:val="datesWrapper"/>
          <w:rFonts w:ascii="Trebuchet MS" w:eastAsia="Trebuchet MS" w:hAnsi="Trebuchet MS" w:cs="Trebuchet MS"/>
          <w:sz w:val="20"/>
          <w:szCs w:val="20"/>
        </w:rPr>
        <w:tab/>
      </w:r>
      <w:r w:rsidR="002879CC">
        <w:rPr>
          <w:rStyle w:val="datesWrapper"/>
          <w:rFonts w:ascii="Trebuchet MS" w:eastAsia="Trebuchet MS" w:hAnsi="Trebuchet MS" w:cs="Trebuchet MS"/>
          <w:sz w:val="20"/>
          <w:szCs w:val="20"/>
        </w:rPr>
        <w:t>F</w:t>
      </w:r>
      <w:r>
        <w:rPr>
          <w:rStyle w:val="span"/>
          <w:rFonts w:ascii="Trebuchet MS" w:eastAsia="Trebuchet MS" w:hAnsi="Trebuchet MS" w:cs="Trebuchet MS"/>
          <w:sz w:val="20"/>
          <w:szCs w:val="20"/>
        </w:rPr>
        <w:t xml:space="preserve">eb 2020 to </w:t>
      </w:r>
      <w:r w:rsidR="002879CC">
        <w:rPr>
          <w:rStyle w:val="span"/>
          <w:rFonts w:ascii="Trebuchet MS" w:eastAsia="Trebuchet MS" w:hAnsi="Trebuchet MS" w:cs="Trebuchet MS"/>
          <w:sz w:val="20"/>
          <w:szCs w:val="20"/>
        </w:rPr>
        <w:t>March 2020</w:t>
      </w:r>
      <w:r>
        <w:rPr>
          <w:rStyle w:val="datesWrapper"/>
          <w:rFonts w:ascii="Trebuchet MS" w:eastAsia="Trebuchet MS" w:hAnsi="Trebuchet MS" w:cs="Trebuchet MS"/>
          <w:sz w:val="20"/>
          <w:szCs w:val="20"/>
        </w:rPr>
        <w:t xml:space="preserve"> </w:t>
      </w:r>
    </w:p>
    <w:p w14:paraId="6FE51E0E" w14:textId="287D8149"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Arise</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sidR="002879CC">
        <w:rPr>
          <w:rStyle w:val="span"/>
          <w:rFonts w:ascii="Trebuchet MS" w:eastAsia="Trebuchet MS" w:hAnsi="Trebuchet MS" w:cs="Trebuchet MS"/>
          <w:sz w:val="20"/>
          <w:szCs w:val="20"/>
        </w:rPr>
        <w:t>Miramar</w:t>
      </w:r>
      <w:r>
        <w:rPr>
          <w:rStyle w:val="span"/>
          <w:rFonts w:ascii="Trebuchet MS" w:eastAsia="Trebuchet MS" w:hAnsi="Trebuchet MS" w:cs="Trebuchet MS"/>
          <w:sz w:val="20"/>
          <w:szCs w:val="20"/>
        </w:rPr>
        <w:t>, FL</w:t>
      </w:r>
    </w:p>
    <w:p w14:paraId="43BEF373" w14:textId="77777777" w:rsidR="00244585" w:rsidRDefault="00FB0463">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Informed customers about billing procedures, processed payments and provided payment option setup assistance.</w:t>
      </w:r>
    </w:p>
    <w:p w14:paraId="0F8E6011" w14:textId="77777777" w:rsidR="00244585" w:rsidRDefault="00FB0463">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Delivered fast, friendly and knowledgeable service for routine questions and service complaints.</w:t>
      </w:r>
    </w:p>
    <w:p w14:paraId="6408251F" w14:textId="77777777" w:rsidR="00244585" w:rsidRDefault="00FB0463">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Educate and upsell customers on products and services</w:t>
      </w:r>
    </w:p>
    <w:p w14:paraId="2784F1E7" w14:textId="03B673F4" w:rsidR="00244585" w:rsidRPr="002879CC" w:rsidRDefault="00FB0463">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First call resolution</w:t>
      </w:r>
      <w:r>
        <w:rPr>
          <w:rFonts w:ascii="Arial" w:eastAsia="Arial" w:hAnsi="Arial" w:cs="Arial"/>
          <w:sz w:val="20"/>
          <w:szCs w:val="20"/>
        </w:rPr>
        <w:t>​</w:t>
      </w:r>
    </w:p>
    <w:p w14:paraId="098B086C" w14:textId="6EE60561" w:rsidR="002879CC" w:rsidRPr="002879CC" w:rsidRDefault="002879CC">
      <w:pPr>
        <w:pStyle w:val="ulli"/>
        <w:numPr>
          <w:ilvl w:val="0"/>
          <w:numId w:val="1"/>
        </w:numPr>
        <w:spacing w:line="260" w:lineRule="atLeast"/>
        <w:ind w:left="2840" w:hanging="252"/>
        <w:rPr>
          <w:rFonts w:ascii="Trebuchet MS" w:eastAsia="Trebuchet MS" w:hAnsi="Trebuchet MS" w:cs="Trebuchet MS"/>
          <w:b/>
          <w:bCs/>
          <w:sz w:val="20"/>
          <w:szCs w:val="20"/>
        </w:rPr>
      </w:pPr>
      <w:r w:rsidRPr="002879CC">
        <w:rPr>
          <w:rStyle w:val="spanjobtitle"/>
          <w:rFonts w:ascii="Trebuchet MS" w:eastAsia="Trebuchet MS" w:hAnsi="Trebuchet MS" w:cs="Trebuchet MS"/>
          <w:b w:val="0"/>
          <w:bCs w:val="0"/>
          <w:sz w:val="20"/>
          <w:szCs w:val="20"/>
        </w:rPr>
        <w:t xml:space="preserve">Work from </w:t>
      </w:r>
      <w:r>
        <w:rPr>
          <w:rStyle w:val="spanjobtitle"/>
          <w:rFonts w:ascii="Trebuchet MS" w:eastAsia="Trebuchet MS" w:hAnsi="Trebuchet MS" w:cs="Trebuchet MS"/>
          <w:b w:val="0"/>
          <w:bCs w:val="0"/>
          <w:sz w:val="20"/>
          <w:szCs w:val="20"/>
        </w:rPr>
        <w:t>h</w:t>
      </w:r>
      <w:r w:rsidRPr="002879CC">
        <w:rPr>
          <w:rStyle w:val="spanjobtitle"/>
          <w:rFonts w:ascii="Trebuchet MS" w:eastAsia="Trebuchet MS" w:hAnsi="Trebuchet MS" w:cs="Trebuchet MS"/>
          <w:b w:val="0"/>
          <w:bCs w:val="0"/>
          <w:sz w:val="20"/>
          <w:szCs w:val="20"/>
        </w:rPr>
        <w:t xml:space="preserve">ome </w:t>
      </w:r>
      <w:r>
        <w:rPr>
          <w:rStyle w:val="spanjobtitle"/>
          <w:rFonts w:ascii="Trebuchet MS" w:eastAsia="Trebuchet MS" w:hAnsi="Trebuchet MS" w:cs="Trebuchet MS"/>
          <w:b w:val="0"/>
          <w:bCs w:val="0"/>
          <w:sz w:val="20"/>
          <w:szCs w:val="20"/>
        </w:rPr>
        <w:t>p</w:t>
      </w:r>
      <w:r w:rsidRPr="002879CC">
        <w:rPr>
          <w:rStyle w:val="spanjobtitle"/>
          <w:rFonts w:ascii="Trebuchet MS" w:eastAsia="Trebuchet MS" w:hAnsi="Trebuchet MS" w:cs="Trebuchet MS"/>
          <w:b w:val="0"/>
          <w:bCs w:val="0"/>
          <w:sz w:val="20"/>
          <w:szCs w:val="20"/>
        </w:rPr>
        <w:t>osition</w:t>
      </w:r>
    </w:p>
    <w:p w14:paraId="21EC5CF2" w14:textId="77777777" w:rsidR="002879CC" w:rsidRDefault="002879CC" w:rsidP="002879CC">
      <w:pPr>
        <w:pStyle w:val="ulli"/>
        <w:spacing w:line="260" w:lineRule="atLeast"/>
        <w:ind w:left="2840"/>
        <w:rPr>
          <w:rFonts w:ascii="Trebuchet MS" w:eastAsia="Trebuchet MS" w:hAnsi="Trebuchet MS" w:cs="Trebuchet MS"/>
          <w:sz w:val="20"/>
          <w:szCs w:val="20"/>
        </w:rPr>
      </w:pPr>
    </w:p>
    <w:p w14:paraId="3240E404" w14:textId="77777777"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 xml:space="preserve">Assistant Director </w:t>
      </w:r>
      <w:proofErr w:type="gramStart"/>
      <w:r>
        <w:rPr>
          <w:rStyle w:val="spanjobtitle"/>
          <w:rFonts w:ascii="Trebuchet MS" w:eastAsia="Trebuchet MS" w:hAnsi="Trebuchet MS" w:cs="Trebuchet MS"/>
          <w:sz w:val="20"/>
          <w:szCs w:val="20"/>
        </w:rPr>
        <w:t>Of</w:t>
      </w:r>
      <w:proofErr w:type="gramEnd"/>
      <w:r>
        <w:rPr>
          <w:rStyle w:val="spanjobtitle"/>
          <w:rFonts w:ascii="Trebuchet MS" w:eastAsia="Trebuchet MS" w:hAnsi="Trebuchet MS" w:cs="Trebuchet MS"/>
          <w:sz w:val="20"/>
          <w:szCs w:val="20"/>
        </w:rPr>
        <w:t xml:space="preserve"> Communications</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Feb 2019 to Dec 2019</w:t>
      </w:r>
      <w:r>
        <w:rPr>
          <w:rStyle w:val="datesWrapper"/>
          <w:rFonts w:ascii="Trebuchet MS" w:eastAsia="Trebuchet MS" w:hAnsi="Trebuchet MS" w:cs="Trebuchet MS"/>
          <w:sz w:val="20"/>
          <w:szCs w:val="20"/>
        </w:rPr>
        <w:t xml:space="preserve"> </w:t>
      </w:r>
    </w:p>
    <w:p w14:paraId="7E7830A9" w14:textId="3F85425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 xml:space="preserve">Advisors Business Services, PA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Coral Springs, FL</w:t>
      </w:r>
    </w:p>
    <w:p w14:paraId="63EFC0F9" w14:textId="77777777" w:rsidR="00244585" w:rsidRDefault="00FB0463">
      <w:pPr>
        <w:pStyle w:val="ulli"/>
        <w:numPr>
          <w:ilvl w:val="0"/>
          <w:numId w:val="2"/>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Responsible for customer </w:t>
      </w:r>
      <w:proofErr w:type="spellStart"/>
      <w:r>
        <w:rPr>
          <w:rFonts w:ascii="Trebuchet MS" w:eastAsia="Trebuchet MS" w:hAnsi="Trebuchet MS" w:cs="Trebuchet MS"/>
          <w:sz w:val="20"/>
          <w:szCs w:val="20"/>
        </w:rPr>
        <w:t>inquires</w:t>
      </w:r>
      <w:proofErr w:type="spellEnd"/>
      <w:r>
        <w:rPr>
          <w:rFonts w:ascii="Trebuchet MS" w:eastAsia="Trebuchet MS" w:hAnsi="Trebuchet MS" w:cs="Trebuchet MS"/>
          <w:sz w:val="20"/>
          <w:szCs w:val="20"/>
        </w:rPr>
        <w:t xml:space="preserve"> and questions</w:t>
      </w:r>
    </w:p>
    <w:p w14:paraId="7FCAFAC7" w14:textId="77777777" w:rsidR="00244585" w:rsidRDefault="00FB0463">
      <w:pPr>
        <w:pStyle w:val="ulli"/>
        <w:numPr>
          <w:ilvl w:val="0"/>
          <w:numId w:val="2"/>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Pull analyze credit, review income and assets</w:t>
      </w:r>
    </w:p>
    <w:p w14:paraId="29039AD5" w14:textId="77777777" w:rsidR="00244585" w:rsidRDefault="00FB0463">
      <w:pPr>
        <w:pStyle w:val="ulli"/>
        <w:numPr>
          <w:ilvl w:val="0"/>
          <w:numId w:val="2"/>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Make up notebooks with all supporting documentation for loan presentations</w:t>
      </w:r>
    </w:p>
    <w:p w14:paraId="0A579EA5" w14:textId="77777777" w:rsidR="00244585" w:rsidRDefault="00FB0463">
      <w:pPr>
        <w:pStyle w:val="ulli"/>
        <w:numPr>
          <w:ilvl w:val="0"/>
          <w:numId w:val="2"/>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Performs other related duties as assigned</w:t>
      </w:r>
    </w:p>
    <w:p w14:paraId="5E6DDB6F" w14:textId="77777777"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Technical Support Representative - Mercedes-Benz Team</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Dec 2018 to Feb 2019</w:t>
      </w:r>
      <w:r>
        <w:rPr>
          <w:rStyle w:val="datesWrapper"/>
          <w:rFonts w:ascii="Trebuchet MS" w:eastAsia="Trebuchet MS" w:hAnsi="Trebuchet MS" w:cs="Trebuchet MS"/>
          <w:sz w:val="20"/>
          <w:szCs w:val="20"/>
        </w:rPr>
        <w:t xml:space="preserve"> </w:t>
      </w:r>
    </w:p>
    <w:p w14:paraId="378813B5"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 xml:space="preserve">Teleperformance USA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Boca Raton, FL</w:t>
      </w:r>
    </w:p>
    <w:p w14:paraId="7A68CD2F" w14:textId="77777777" w:rsidR="00244585" w:rsidRDefault="00FB0463">
      <w:pPr>
        <w:pStyle w:val="ulli"/>
        <w:numPr>
          <w:ilvl w:val="0"/>
          <w:numId w:val="3"/>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Responsible for all customer </w:t>
      </w:r>
      <w:proofErr w:type="spellStart"/>
      <w:r>
        <w:rPr>
          <w:rFonts w:ascii="Trebuchet MS" w:eastAsia="Trebuchet MS" w:hAnsi="Trebuchet MS" w:cs="Trebuchet MS"/>
          <w:sz w:val="20"/>
          <w:szCs w:val="20"/>
        </w:rPr>
        <w:t>inquires</w:t>
      </w:r>
      <w:proofErr w:type="spellEnd"/>
      <w:r>
        <w:rPr>
          <w:rFonts w:ascii="Trebuchet MS" w:eastAsia="Trebuchet MS" w:hAnsi="Trebuchet MS" w:cs="Trebuchet MS"/>
          <w:sz w:val="20"/>
          <w:szCs w:val="20"/>
        </w:rPr>
        <w:t xml:space="preserve"> and questions</w:t>
      </w:r>
    </w:p>
    <w:p w14:paraId="21947A63" w14:textId="77777777" w:rsidR="00244585" w:rsidRDefault="00FB0463">
      <w:pPr>
        <w:pStyle w:val="ulli"/>
        <w:numPr>
          <w:ilvl w:val="0"/>
          <w:numId w:val="3"/>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Tech Support for Mercedes Me Connect Phone Application</w:t>
      </w:r>
    </w:p>
    <w:p w14:paraId="5827FA9C" w14:textId="77777777" w:rsidR="00244585" w:rsidRDefault="00FB0463">
      <w:pPr>
        <w:pStyle w:val="ulli"/>
        <w:numPr>
          <w:ilvl w:val="0"/>
          <w:numId w:val="3"/>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Provide specific answers to problems</w:t>
      </w:r>
    </w:p>
    <w:p w14:paraId="10C619ED" w14:textId="77777777" w:rsidR="00244585" w:rsidRDefault="00FB0463">
      <w:pPr>
        <w:pStyle w:val="ulli"/>
        <w:numPr>
          <w:ilvl w:val="0"/>
          <w:numId w:val="3"/>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Follow up, when necessary, to customer </w:t>
      </w:r>
      <w:proofErr w:type="spellStart"/>
      <w:r>
        <w:rPr>
          <w:rFonts w:ascii="Trebuchet MS" w:eastAsia="Trebuchet MS" w:hAnsi="Trebuchet MS" w:cs="Trebuchet MS"/>
          <w:sz w:val="20"/>
          <w:szCs w:val="20"/>
        </w:rPr>
        <w:t>inquires</w:t>
      </w:r>
      <w:proofErr w:type="spellEnd"/>
      <w:r>
        <w:rPr>
          <w:rFonts w:ascii="Trebuchet MS" w:eastAsia="Trebuchet MS" w:hAnsi="Trebuchet MS" w:cs="Trebuchet MS"/>
          <w:sz w:val="20"/>
          <w:szCs w:val="20"/>
        </w:rPr>
        <w:t xml:space="preserve"> by taking specific action in a timely matter</w:t>
      </w:r>
    </w:p>
    <w:p w14:paraId="1ADD581D" w14:textId="77777777" w:rsidR="00244585" w:rsidRDefault="00FB0463">
      <w:pPr>
        <w:pStyle w:val="ulli"/>
        <w:numPr>
          <w:ilvl w:val="0"/>
          <w:numId w:val="3"/>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First Call Resolution</w:t>
      </w:r>
    </w:p>
    <w:p w14:paraId="388A2129" w14:textId="77777777"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Loan Officer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Nov 2017 to Nov 2018</w:t>
      </w:r>
      <w:r>
        <w:rPr>
          <w:rStyle w:val="datesWrapper"/>
          <w:rFonts w:ascii="Trebuchet MS" w:eastAsia="Trebuchet MS" w:hAnsi="Trebuchet MS" w:cs="Trebuchet MS"/>
          <w:sz w:val="20"/>
          <w:szCs w:val="20"/>
        </w:rPr>
        <w:t xml:space="preserve"> </w:t>
      </w:r>
    </w:p>
    <w:p w14:paraId="2626E675"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Paramount Residential Mortgage Group - PRMG Inc.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Boca Raton, FL</w:t>
      </w:r>
    </w:p>
    <w:p w14:paraId="3D63D1B3" w14:textId="77777777" w:rsidR="00244585" w:rsidRDefault="00FB0463">
      <w:pPr>
        <w:pStyle w:val="ulli"/>
        <w:numPr>
          <w:ilvl w:val="0"/>
          <w:numId w:val="4"/>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Self-Source relationships with local realtors, builders, and other referral partners </w:t>
      </w:r>
    </w:p>
    <w:p w14:paraId="39708689" w14:textId="77777777" w:rsidR="00244585" w:rsidRDefault="00FB0463">
      <w:pPr>
        <w:pStyle w:val="ulli"/>
        <w:numPr>
          <w:ilvl w:val="0"/>
          <w:numId w:val="4"/>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Verifies, compiles, and inputs application information for mortgage loans: Discuss and advise the client of their home loan options.</w:t>
      </w:r>
    </w:p>
    <w:p w14:paraId="2CE60CB0" w14:textId="38A9B876" w:rsidR="00244585" w:rsidRDefault="00FB0463">
      <w:pPr>
        <w:pStyle w:val="ulli"/>
        <w:numPr>
          <w:ilvl w:val="0"/>
          <w:numId w:val="4"/>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lastRenderedPageBreak/>
        <w:t xml:space="preserve">Reviews residential loan application file to verify that application data is complete and meets establishment standards, including type and amount of mortgage applied for including but not limited to borrower assets, liabilities, and length of employment. </w:t>
      </w:r>
    </w:p>
    <w:p w14:paraId="10818A64" w14:textId="77777777" w:rsidR="00244585" w:rsidRDefault="00FB0463">
      <w:pPr>
        <w:pStyle w:val="ulli"/>
        <w:numPr>
          <w:ilvl w:val="0"/>
          <w:numId w:val="4"/>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Informs supervisor of discrepancies in title or survey. </w:t>
      </w:r>
    </w:p>
    <w:p w14:paraId="54A6D89F" w14:textId="77777777" w:rsidR="00244585" w:rsidRDefault="00FB0463">
      <w:pPr>
        <w:pStyle w:val="ulli"/>
        <w:numPr>
          <w:ilvl w:val="0"/>
          <w:numId w:val="4"/>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Performs other related duties as assigned.</w:t>
      </w:r>
    </w:p>
    <w:p w14:paraId="1FD131BE" w14:textId="77777777"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 xml:space="preserve">Financial Center Lending Consultant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Mar 2017 to Oct 2017</w:t>
      </w:r>
      <w:r>
        <w:rPr>
          <w:rStyle w:val="datesWrapper"/>
          <w:rFonts w:ascii="Trebuchet MS" w:eastAsia="Trebuchet MS" w:hAnsi="Trebuchet MS" w:cs="Trebuchet MS"/>
          <w:sz w:val="20"/>
          <w:szCs w:val="20"/>
        </w:rPr>
        <w:t xml:space="preserve"> </w:t>
      </w:r>
    </w:p>
    <w:p w14:paraId="376E01AB"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Bank of America</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Boca Raton, FL</w:t>
      </w:r>
    </w:p>
    <w:p w14:paraId="1242C714" w14:textId="77777777" w:rsidR="00244585" w:rsidRDefault="00FB0463">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Managing the end-to-end consumer mortgage referral requests that originate within assigned Financial Centers</w:t>
      </w:r>
    </w:p>
    <w:p w14:paraId="26DC0875" w14:textId="77777777" w:rsidR="00244585" w:rsidRDefault="00FB0463">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Self-Source relationships with local realtors, builders, and other referral partners</w:t>
      </w:r>
    </w:p>
    <w:p w14:paraId="623D4133" w14:textId="77777777" w:rsidR="00244585" w:rsidRDefault="00FB0463">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Achieve personal production goals</w:t>
      </w:r>
    </w:p>
    <w:p w14:paraId="62FB336B" w14:textId="77777777" w:rsidR="00244585" w:rsidRDefault="00FB0463">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Coach Banking Center associates on best practice referral strategies</w:t>
      </w:r>
    </w:p>
    <w:p w14:paraId="59F06D4E" w14:textId="24E1D476"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 xml:space="preserve">Sales </w:t>
      </w:r>
      <w:r w:rsidR="002879CC">
        <w:rPr>
          <w:rStyle w:val="spanjobtitle"/>
          <w:rFonts w:ascii="Trebuchet MS" w:eastAsia="Trebuchet MS" w:hAnsi="Trebuchet MS" w:cs="Trebuchet MS"/>
          <w:sz w:val="20"/>
          <w:szCs w:val="20"/>
        </w:rPr>
        <w:t>Representative</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Sep 2015 to Mar 2017</w:t>
      </w:r>
      <w:r>
        <w:rPr>
          <w:rStyle w:val="datesWrapper"/>
          <w:rFonts w:ascii="Trebuchet MS" w:eastAsia="Trebuchet MS" w:hAnsi="Trebuchet MS" w:cs="Trebuchet MS"/>
          <w:sz w:val="20"/>
          <w:szCs w:val="20"/>
        </w:rPr>
        <w:t xml:space="preserve"> </w:t>
      </w:r>
    </w:p>
    <w:p w14:paraId="779E3694"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Benjamin &amp; Benjamin, LLC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Lake Worth, FL</w:t>
      </w:r>
    </w:p>
    <w:p w14:paraId="0BA0C587" w14:textId="77777777" w:rsidR="00244585" w:rsidRDefault="00FB0463">
      <w:pPr>
        <w:pStyle w:val="ulli"/>
        <w:numPr>
          <w:ilvl w:val="0"/>
          <w:numId w:val="6"/>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Responsible to evaluate the worthiness of business owners for alternative lending products.</w:t>
      </w:r>
    </w:p>
    <w:p w14:paraId="31C685F7" w14:textId="77777777" w:rsidR="00244585" w:rsidRDefault="00FB0463">
      <w:pPr>
        <w:pStyle w:val="ulli"/>
        <w:numPr>
          <w:ilvl w:val="0"/>
          <w:numId w:val="6"/>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Generated business through cold calling, networking, and establishing referral partners.</w:t>
      </w:r>
    </w:p>
    <w:p w14:paraId="280E17DE" w14:textId="77777777" w:rsidR="00244585" w:rsidRDefault="00FB0463">
      <w:pPr>
        <w:pStyle w:val="ulli"/>
        <w:numPr>
          <w:ilvl w:val="0"/>
          <w:numId w:val="6"/>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Educated borrowers on loan guidelines and approval process.</w:t>
      </w:r>
    </w:p>
    <w:p w14:paraId="3FB66FE6" w14:textId="77777777" w:rsidR="00244585" w:rsidRDefault="00FB0463">
      <w:pPr>
        <w:pStyle w:val="ulli"/>
        <w:numPr>
          <w:ilvl w:val="0"/>
          <w:numId w:val="6"/>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Recommended loan approvals and denials based on customer loan application reviews </w:t>
      </w:r>
    </w:p>
    <w:p w14:paraId="54EF92A2" w14:textId="6712407D"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 xml:space="preserve">Sales </w:t>
      </w:r>
      <w:r w:rsidR="002879CC">
        <w:rPr>
          <w:rStyle w:val="spanjobtitle"/>
          <w:rFonts w:ascii="Trebuchet MS" w:eastAsia="Trebuchet MS" w:hAnsi="Trebuchet MS" w:cs="Trebuchet MS"/>
          <w:sz w:val="20"/>
          <w:szCs w:val="20"/>
        </w:rPr>
        <w:t>Representative</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Nov 2014 to Sep 2015</w:t>
      </w:r>
      <w:r>
        <w:rPr>
          <w:rStyle w:val="datesWrapper"/>
          <w:rFonts w:ascii="Trebuchet MS" w:eastAsia="Trebuchet MS" w:hAnsi="Trebuchet MS" w:cs="Trebuchet MS"/>
          <w:sz w:val="20"/>
          <w:szCs w:val="20"/>
        </w:rPr>
        <w:t xml:space="preserve"> </w:t>
      </w:r>
    </w:p>
    <w:p w14:paraId="05D94704"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Lenders Loan Capital, LLC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Lake Worth, FL</w:t>
      </w:r>
    </w:p>
    <w:p w14:paraId="7B862916" w14:textId="77777777" w:rsidR="00244585" w:rsidRDefault="00FB0463">
      <w:pPr>
        <w:pStyle w:val="ulli"/>
        <w:numPr>
          <w:ilvl w:val="0"/>
          <w:numId w:val="7"/>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Responsible to evaluate the worthiness of business owners for alternative lending products.</w:t>
      </w:r>
    </w:p>
    <w:p w14:paraId="64E31984" w14:textId="77777777" w:rsidR="00244585" w:rsidRDefault="00FB0463">
      <w:pPr>
        <w:pStyle w:val="ulli"/>
        <w:numPr>
          <w:ilvl w:val="0"/>
          <w:numId w:val="7"/>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Generated business through cold calling, networking, and establishing referral partners.</w:t>
      </w:r>
    </w:p>
    <w:p w14:paraId="7756C5C6" w14:textId="77777777" w:rsidR="00244585" w:rsidRDefault="00FB0463">
      <w:pPr>
        <w:pStyle w:val="ulli"/>
        <w:numPr>
          <w:ilvl w:val="0"/>
          <w:numId w:val="7"/>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Educated borrowers on loan guidelines and approval process.</w:t>
      </w:r>
    </w:p>
    <w:p w14:paraId="56EE418D" w14:textId="77777777" w:rsidR="00244585" w:rsidRDefault="00FB0463">
      <w:pPr>
        <w:pStyle w:val="ulli"/>
        <w:numPr>
          <w:ilvl w:val="0"/>
          <w:numId w:val="7"/>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Recommended loan approvals and denials based on customer loan application reviews </w:t>
      </w:r>
    </w:p>
    <w:p w14:paraId="0D55AB8C" w14:textId="77777777"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Management Coordinator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Sep 2013 to Oct 2014</w:t>
      </w:r>
      <w:r>
        <w:rPr>
          <w:rStyle w:val="datesWrapper"/>
          <w:rFonts w:ascii="Trebuchet MS" w:eastAsia="Trebuchet MS" w:hAnsi="Trebuchet MS" w:cs="Trebuchet MS"/>
          <w:sz w:val="20"/>
          <w:szCs w:val="20"/>
        </w:rPr>
        <w:t xml:space="preserve"> </w:t>
      </w:r>
    </w:p>
    <w:p w14:paraId="2AA2CDDC"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Ocwen Loan Servicing, LLC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West Palm Beach, FL</w:t>
      </w:r>
    </w:p>
    <w:p w14:paraId="42C04D02" w14:textId="77777777" w:rsidR="00244585" w:rsidRDefault="00FB0463">
      <w:pPr>
        <w:pStyle w:val="ulli"/>
        <w:numPr>
          <w:ilvl w:val="0"/>
          <w:numId w:val="8"/>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Responsible for the timely review and execution of legal documents drafted by outside counsel.</w:t>
      </w:r>
    </w:p>
    <w:p w14:paraId="665728A1" w14:textId="77777777" w:rsidR="00244585" w:rsidRDefault="00FB0463">
      <w:pPr>
        <w:pStyle w:val="ulli"/>
        <w:numPr>
          <w:ilvl w:val="0"/>
          <w:numId w:val="8"/>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May be called upon to testify on behalf of Ocwen in legal proceedings regarding executed documents.</w:t>
      </w:r>
    </w:p>
    <w:p w14:paraId="38BE9FB3" w14:textId="77777777" w:rsidR="00244585" w:rsidRDefault="00FB0463">
      <w:pPr>
        <w:pStyle w:val="ulli"/>
        <w:numPr>
          <w:ilvl w:val="0"/>
          <w:numId w:val="8"/>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Florida Notary </w:t>
      </w:r>
    </w:p>
    <w:p w14:paraId="04016F7F" w14:textId="77777777"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Senior Mortgage Processor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Jul 2012 to Aug 2013</w:t>
      </w:r>
      <w:r>
        <w:rPr>
          <w:rStyle w:val="datesWrapper"/>
          <w:rFonts w:ascii="Trebuchet MS" w:eastAsia="Trebuchet MS" w:hAnsi="Trebuchet MS" w:cs="Trebuchet MS"/>
          <w:sz w:val="20"/>
          <w:szCs w:val="20"/>
        </w:rPr>
        <w:t xml:space="preserve"> </w:t>
      </w:r>
    </w:p>
    <w:p w14:paraId="461F09F8" w14:textId="40455FA9"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Digital Risk Mortgage Services, Inc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Boca Raton, FL</w:t>
      </w:r>
    </w:p>
    <w:p w14:paraId="2FCE36BA" w14:textId="17E639AD" w:rsidR="00244585" w:rsidRDefault="00FB0463">
      <w:pPr>
        <w:pStyle w:val="ulli"/>
        <w:numPr>
          <w:ilvl w:val="0"/>
          <w:numId w:val="9"/>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Maintains daily prioritization to ensure pipeline management,</w:t>
      </w:r>
      <w:r w:rsidR="002879CC">
        <w:rPr>
          <w:rFonts w:ascii="Trebuchet MS" w:eastAsia="Trebuchet MS" w:hAnsi="Trebuchet MS" w:cs="Trebuchet MS"/>
          <w:sz w:val="20"/>
          <w:szCs w:val="20"/>
        </w:rPr>
        <w:t xml:space="preserve"> </w:t>
      </w:r>
      <w:r>
        <w:rPr>
          <w:rFonts w:ascii="Trebuchet MS" w:eastAsia="Trebuchet MS" w:hAnsi="Trebuchet MS" w:cs="Trebuchet MS"/>
          <w:sz w:val="20"/>
          <w:szCs w:val="20"/>
        </w:rPr>
        <w:t>meets required closing dates.</w:t>
      </w:r>
    </w:p>
    <w:p w14:paraId="151649ED" w14:textId="77777777" w:rsidR="00244585" w:rsidRDefault="00FB0463">
      <w:pPr>
        <w:pStyle w:val="ulli"/>
        <w:numPr>
          <w:ilvl w:val="0"/>
          <w:numId w:val="9"/>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Reviews &amp; analysis all documentation from borrowers &amp; third-parties.</w:t>
      </w:r>
    </w:p>
    <w:p w14:paraId="131EC019" w14:textId="77777777" w:rsidR="00244585" w:rsidRDefault="00FB0463">
      <w:pPr>
        <w:pStyle w:val="ulli"/>
        <w:numPr>
          <w:ilvl w:val="0"/>
          <w:numId w:val="9"/>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Recommended loan approvals and denials based on customer loan application reviews </w:t>
      </w:r>
    </w:p>
    <w:p w14:paraId="1DBC3F00" w14:textId="77777777" w:rsidR="00244585" w:rsidRDefault="00FB0463">
      <w:pPr>
        <w:pStyle w:val="ulli"/>
        <w:numPr>
          <w:ilvl w:val="0"/>
          <w:numId w:val="9"/>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Maintained friendly and professional client interactions at all times.</w:t>
      </w:r>
    </w:p>
    <w:p w14:paraId="59C99427" w14:textId="40739CE7" w:rsidR="00244585" w:rsidRDefault="00FB0463">
      <w:pPr>
        <w:pStyle w:val="ulli"/>
        <w:numPr>
          <w:ilvl w:val="0"/>
          <w:numId w:val="9"/>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Adhered to all federal and state compliance guidelines relative to retail mortgage lending.</w:t>
      </w:r>
    </w:p>
    <w:p w14:paraId="25457C01" w14:textId="77777777" w:rsidR="00244585" w:rsidRDefault="00FB0463">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District Leader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Apr 2008 to Nov 2012</w:t>
      </w:r>
      <w:r>
        <w:rPr>
          <w:rStyle w:val="datesWrapper"/>
          <w:rFonts w:ascii="Trebuchet MS" w:eastAsia="Trebuchet MS" w:hAnsi="Trebuchet MS" w:cs="Trebuchet MS"/>
          <w:sz w:val="20"/>
          <w:szCs w:val="20"/>
        </w:rPr>
        <w:t xml:space="preserve"> </w:t>
      </w:r>
    </w:p>
    <w:p w14:paraId="75B2F20D"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Primerica Financial Services, Inc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Lake Worth, FL</w:t>
      </w:r>
    </w:p>
    <w:p w14:paraId="6CFCC5B2" w14:textId="77777777" w:rsidR="00244585" w:rsidRDefault="00FB0463">
      <w:pPr>
        <w:pStyle w:val="ulli"/>
        <w:numPr>
          <w:ilvl w:val="0"/>
          <w:numId w:val="10"/>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Profiled and analyzed investment products to develop customized financial strategies for clients' financial needs.</w:t>
      </w:r>
    </w:p>
    <w:p w14:paraId="383929F0" w14:textId="77777777" w:rsidR="00244585" w:rsidRDefault="00FB0463">
      <w:pPr>
        <w:pStyle w:val="ulli"/>
        <w:numPr>
          <w:ilvl w:val="0"/>
          <w:numId w:val="10"/>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Answered clients' questions about the purposes and details of financial plans and strategies.</w:t>
      </w:r>
    </w:p>
    <w:p w14:paraId="040AA1CD" w14:textId="77777777" w:rsidR="00244585" w:rsidRDefault="00FB0463">
      <w:pPr>
        <w:pStyle w:val="ulli"/>
        <w:numPr>
          <w:ilvl w:val="0"/>
          <w:numId w:val="10"/>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Interviewed clients to determine current income, expenses, insurance coverage, tax status, financial objectives, risk tolerance and other information needed to develop a financial plan.</w:t>
      </w:r>
    </w:p>
    <w:p w14:paraId="26EDDF22" w14:textId="77777777" w:rsidR="00244585" w:rsidRDefault="00FB0463">
      <w:pPr>
        <w:pStyle w:val="ulli"/>
        <w:numPr>
          <w:ilvl w:val="0"/>
          <w:numId w:val="10"/>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lastRenderedPageBreak/>
        <w:t>Generated new business through referrals, networking, contacts, &amp; outbound sales calls Recruited, interviewed, trained, and developed new representatives.</w:t>
      </w:r>
    </w:p>
    <w:p w14:paraId="0E95F4E5" w14:textId="77777777" w:rsidR="00244585" w:rsidRDefault="00FB0463">
      <w:pPr>
        <w:pStyle w:val="divdocumentdivsectiontitle"/>
        <w:pBdr>
          <w:bottom w:val="single" w:sz="8" w:space="1" w:color="CC3333"/>
        </w:pBdr>
        <w:spacing w:before="160" w:after="80"/>
        <w:rPr>
          <w:rFonts w:ascii="Trebuchet MS" w:eastAsia="Trebuchet MS" w:hAnsi="Trebuchet MS" w:cs="Trebuchet MS"/>
          <w:b/>
          <w:bCs/>
          <w:color w:val="666666"/>
        </w:rPr>
      </w:pPr>
      <w:r>
        <w:rPr>
          <w:rFonts w:ascii="Trebuchet MS" w:eastAsia="Trebuchet MS" w:hAnsi="Trebuchet MS" w:cs="Trebuchet MS"/>
          <w:b/>
          <w:bCs/>
          <w:color w:val="666666"/>
        </w:rPr>
        <w:t>Education</w:t>
      </w:r>
    </w:p>
    <w:p w14:paraId="29E0AAFE" w14:textId="77777777" w:rsidR="00244585" w:rsidRDefault="00FB0463">
      <w:pPr>
        <w:pStyle w:val="divdocumentsinglecolumn"/>
        <w:tabs>
          <w:tab w:val="right" w:pos="10620"/>
        </w:tabs>
        <w:spacing w:line="260" w:lineRule="atLeast"/>
        <w:ind w:left="2200"/>
        <w:rPr>
          <w:rFonts w:ascii="Trebuchet MS" w:eastAsia="Trebuchet MS" w:hAnsi="Trebuchet MS" w:cs="Trebuchet MS"/>
          <w:sz w:val="20"/>
          <w:szCs w:val="20"/>
        </w:rPr>
      </w:pPr>
      <w:r>
        <w:rPr>
          <w:rStyle w:val="spandegree"/>
          <w:rFonts w:ascii="Trebuchet MS" w:eastAsia="Trebuchet MS" w:hAnsi="Trebuchet MS" w:cs="Trebuchet MS"/>
          <w:sz w:val="20"/>
          <w:szCs w:val="20"/>
        </w:rPr>
        <w:t>Bachelor of Arts</w:t>
      </w:r>
      <w:r>
        <w:rPr>
          <w:rStyle w:val="span"/>
          <w:rFonts w:ascii="Trebuchet MS" w:eastAsia="Trebuchet MS" w:hAnsi="Trebuchet MS" w:cs="Trebuchet MS"/>
          <w:sz w:val="20"/>
          <w:szCs w:val="20"/>
        </w:rPr>
        <w:t xml:space="preserve">, </w:t>
      </w:r>
      <w:r>
        <w:rPr>
          <w:rStyle w:val="spanprogramline"/>
          <w:rFonts w:ascii="Trebuchet MS" w:eastAsia="Trebuchet MS" w:hAnsi="Trebuchet MS" w:cs="Trebuchet MS"/>
          <w:sz w:val="20"/>
          <w:szCs w:val="20"/>
        </w:rPr>
        <w:t>Political Science</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1993</w:t>
      </w:r>
      <w:r>
        <w:rPr>
          <w:rStyle w:val="datesWrapper"/>
          <w:rFonts w:ascii="Trebuchet MS" w:eastAsia="Trebuchet MS" w:hAnsi="Trebuchet MS" w:cs="Trebuchet MS"/>
          <w:sz w:val="20"/>
          <w:szCs w:val="20"/>
        </w:rPr>
        <w:t xml:space="preserve"> </w:t>
      </w:r>
    </w:p>
    <w:p w14:paraId="2B0C95C9" w14:textId="77777777"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b w:val="0"/>
          <w:bCs w:val="0"/>
          <w:sz w:val="20"/>
          <w:szCs w:val="20"/>
        </w:rPr>
        <w:t>Adelphi University</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Garden City, NY</w:t>
      </w:r>
      <w:r>
        <w:rPr>
          <w:rFonts w:ascii="Trebuchet MS" w:eastAsia="Trebuchet MS" w:hAnsi="Trebuchet MS" w:cs="Trebuchet MS"/>
          <w:sz w:val="20"/>
          <w:szCs w:val="20"/>
        </w:rPr>
        <w:t xml:space="preserve"> </w:t>
      </w:r>
    </w:p>
    <w:p w14:paraId="1CDB0CC0" w14:textId="6216467B" w:rsidR="00244585" w:rsidRDefault="00FB0463">
      <w:pPr>
        <w:pStyle w:val="divdocumentsinglecolumn"/>
        <w:tabs>
          <w:tab w:val="right" w:pos="10620"/>
        </w:tabs>
        <w:spacing w:before="160" w:line="260" w:lineRule="atLeast"/>
        <w:ind w:left="2200"/>
        <w:rPr>
          <w:rStyle w:val="datesWrapper"/>
          <w:rFonts w:ascii="Trebuchet MS" w:eastAsia="Trebuchet MS" w:hAnsi="Trebuchet MS" w:cs="Trebuchet MS"/>
          <w:sz w:val="20"/>
          <w:szCs w:val="20"/>
        </w:rPr>
      </w:pPr>
      <w:r>
        <w:rPr>
          <w:rStyle w:val="spanprogramline"/>
          <w:rFonts w:ascii="Trebuchet MS" w:eastAsia="Trebuchet MS" w:hAnsi="Trebuchet MS" w:cs="Trebuchet MS"/>
          <w:sz w:val="20"/>
          <w:szCs w:val="20"/>
        </w:rPr>
        <w:t>Paralegal</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1996</w:t>
      </w:r>
      <w:r>
        <w:rPr>
          <w:rStyle w:val="datesWrapper"/>
          <w:rFonts w:ascii="Trebuchet MS" w:eastAsia="Trebuchet MS" w:hAnsi="Trebuchet MS" w:cs="Trebuchet MS"/>
          <w:sz w:val="20"/>
          <w:szCs w:val="20"/>
        </w:rPr>
        <w:t xml:space="preserve"> </w:t>
      </w:r>
    </w:p>
    <w:p w14:paraId="1A84D53A" w14:textId="4A925641" w:rsidR="00244585" w:rsidRDefault="00FB0463">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b w:val="0"/>
          <w:bCs w:val="0"/>
          <w:sz w:val="20"/>
          <w:szCs w:val="20"/>
        </w:rPr>
        <w:t>Omega Institute</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Cinnaminson, NJ</w:t>
      </w:r>
      <w:r>
        <w:rPr>
          <w:rFonts w:ascii="Trebuchet MS" w:eastAsia="Trebuchet MS" w:hAnsi="Trebuchet MS" w:cs="Trebuchet MS"/>
          <w:sz w:val="20"/>
          <w:szCs w:val="20"/>
        </w:rPr>
        <w:t xml:space="preserve"> </w:t>
      </w:r>
    </w:p>
    <w:p w14:paraId="6B6E9603" w14:textId="5BA39770" w:rsidR="00A50290" w:rsidRDefault="007F04FB" w:rsidP="00A50290">
      <w:pPr>
        <w:pStyle w:val="divdocumentdivsectiontitle"/>
        <w:pBdr>
          <w:bottom w:val="single" w:sz="8" w:space="1" w:color="CC3333"/>
        </w:pBdr>
        <w:spacing w:before="160" w:after="80"/>
        <w:rPr>
          <w:rFonts w:ascii="Trebuchet MS" w:eastAsia="Trebuchet MS" w:hAnsi="Trebuchet MS" w:cs="Trebuchet MS"/>
          <w:b/>
          <w:bCs/>
          <w:color w:val="666666"/>
        </w:rPr>
      </w:pPr>
      <w:r>
        <w:rPr>
          <w:rFonts w:ascii="Trebuchet MS" w:eastAsia="Trebuchet MS" w:hAnsi="Trebuchet MS" w:cs="Trebuchet MS"/>
          <w:b/>
          <w:bCs/>
          <w:color w:val="666666"/>
        </w:rPr>
        <w:t>Licenses</w:t>
      </w:r>
    </w:p>
    <w:p w14:paraId="5944C64B" w14:textId="7D8A78D9" w:rsidR="00A50290" w:rsidRDefault="00A50290" w:rsidP="00A50290">
      <w:pPr>
        <w:pStyle w:val="spanpaddedline"/>
        <w:spacing w:line="260" w:lineRule="atLeast"/>
        <w:ind w:left="2200"/>
        <w:rPr>
          <w:rFonts w:ascii="Trebuchet MS" w:eastAsia="Trebuchet MS" w:hAnsi="Trebuchet MS" w:cs="Trebuchet MS"/>
          <w:sz w:val="20"/>
          <w:szCs w:val="20"/>
        </w:rPr>
      </w:pPr>
      <w:r w:rsidRPr="002D4D26">
        <w:rPr>
          <w:rFonts w:ascii="Trebuchet MS" w:eastAsia="Trebuchet MS" w:hAnsi="Trebuchet MS" w:cs="Trebuchet MS"/>
          <w:b/>
          <w:bCs/>
          <w:sz w:val="20"/>
          <w:szCs w:val="20"/>
        </w:rPr>
        <w:t xml:space="preserve">FINRA </w:t>
      </w:r>
      <w:r w:rsidR="00697A1B" w:rsidRPr="002D4D26">
        <w:rPr>
          <w:rFonts w:ascii="Trebuchet MS" w:eastAsia="Trebuchet MS" w:hAnsi="Trebuchet MS" w:cs="Trebuchet MS"/>
          <w:b/>
          <w:bCs/>
          <w:sz w:val="20"/>
          <w:szCs w:val="20"/>
        </w:rPr>
        <w:t>Series</w:t>
      </w:r>
      <w:r w:rsidRPr="002D4D26">
        <w:rPr>
          <w:rFonts w:ascii="Trebuchet MS" w:eastAsia="Trebuchet MS" w:hAnsi="Trebuchet MS" w:cs="Trebuchet MS"/>
          <w:b/>
          <w:bCs/>
          <w:sz w:val="20"/>
          <w:szCs w:val="20"/>
        </w:rPr>
        <w:t xml:space="preserve"> 6 CRD#5777760 </w:t>
      </w:r>
      <w:r w:rsidRPr="002D4D26">
        <w:rPr>
          <w:rFonts w:ascii="Trebuchet MS" w:eastAsia="Trebuchet MS" w:hAnsi="Trebuchet MS" w:cs="Trebuchet MS"/>
          <w:b/>
          <w:bC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proofErr w:type="gramStart"/>
      <w:r>
        <w:rPr>
          <w:rFonts w:ascii="Trebuchet MS" w:eastAsia="Trebuchet MS" w:hAnsi="Trebuchet MS" w:cs="Trebuchet MS"/>
          <w:sz w:val="20"/>
          <w:szCs w:val="20"/>
        </w:rPr>
        <w:tab/>
        <w:t xml:space="preserve">  2010</w:t>
      </w:r>
      <w:proofErr w:type="gramEnd"/>
      <w:r>
        <w:rPr>
          <w:rFonts w:ascii="Trebuchet MS" w:eastAsia="Trebuchet MS" w:hAnsi="Trebuchet MS" w:cs="Trebuchet MS"/>
          <w:sz w:val="20"/>
          <w:szCs w:val="20"/>
        </w:rPr>
        <w:t xml:space="preserve"> to 2012</w:t>
      </w:r>
    </w:p>
    <w:p w14:paraId="41B818EB" w14:textId="3C22FC86" w:rsidR="00A50290" w:rsidRDefault="00A50290" w:rsidP="00A50290">
      <w:pPr>
        <w:pStyle w:val="spanpaddedline"/>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Expired</w:t>
      </w:r>
    </w:p>
    <w:p w14:paraId="77209440" w14:textId="77777777" w:rsidR="005A46D6" w:rsidRDefault="005A46D6" w:rsidP="00A50290">
      <w:pPr>
        <w:pStyle w:val="spanpaddedline"/>
        <w:spacing w:line="260" w:lineRule="atLeast"/>
        <w:ind w:left="2200"/>
        <w:rPr>
          <w:rFonts w:ascii="Trebuchet MS" w:eastAsia="Trebuchet MS" w:hAnsi="Trebuchet MS" w:cs="Trebuchet MS"/>
          <w:sz w:val="20"/>
          <w:szCs w:val="20"/>
        </w:rPr>
      </w:pPr>
    </w:p>
    <w:p w14:paraId="253E6A09" w14:textId="38E65390" w:rsidR="00A50290" w:rsidRDefault="00A50290" w:rsidP="00A50290">
      <w:pPr>
        <w:pStyle w:val="spanpaddedline"/>
        <w:spacing w:line="260" w:lineRule="atLeast"/>
        <w:ind w:left="2200"/>
        <w:rPr>
          <w:rFonts w:ascii="Trebuchet MS" w:eastAsia="Trebuchet MS" w:hAnsi="Trebuchet MS" w:cs="Trebuchet MS"/>
          <w:sz w:val="20"/>
          <w:szCs w:val="20"/>
        </w:rPr>
      </w:pPr>
      <w:r w:rsidRPr="002D4D26">
        <w:rPr>
          <w:rFonts w:ascii="Trebuchet MS" w:eastAsia="Trebuchet MS" w:hAnsi="Trebuchet MS" w:cs="Trebuchet MS"/>
          <w:b/>
          <w:bCs/>
          <w:sz w:val="20"/>
          <w:szCs w:val="20"/>
        </w:rPr>
        <w:t xml:space="preserve">Life &amp; </w:t>
      </w:r>
      <w:r w:rsidR="00697A1B" w:rsidRPr="002D4D26">
        <w:rPr>
          <w:rFonts w:ascii="Trebuchet MS" w:eastAsia="Trebuchet MS" w:hAnsi="Trebuchet MS" w:cs="Trebuchet MS"/>
          <w:b/>
          <w:bCs/>
          <w:sz w:val="20"/>
          <w:szCs w:val="20"/>
        </w:rPr>
        <w:t>Variable</w:t>
      </w:r>
      <w:r w:rsidRPr="002D4D26">
        <w:rPr>
          <w:rFonts w:ascii="Trebuchet MS" w:eastAsia="Trebuchet MS" w:hAnsi="Trebuchet MS" w:cs="Trebuchet MS"/>
          <w:b/>
          <w:bCs/>
          <w:sz w:val="20"/>
          <w:szCs w:val="20"/>
        </w:rPr>
        <w:t xml:space="preserve"> Annuity </w:t>
      </w:r>
      <w:r w:rsidR="00697A1B" w:rsidRPr="002D4D26">
        <w:rPr>
          <w:rFonts w:ascii="Trebuchet MS" w:eastAsia="Trebuchet MS" w:hAnsi="Trebuchet MS" w:cs="Trebuchet MS"/>
          <w:b/>
          <w:bCs/>
          <w:sz w:val="20"/>
          <w:szCs w:val="20"/>
        </w:rPr>
        <w:t>#P152357</w:t>
      </w:r>
      <w:r w:rsidR="00697A1B">
        <w:rPr>
          <w:rFonts w:ascii="Trebuchet MS" w:eastAsia="Trebuchet MS" w:hAnsi="Trebuchet MS" w:cs="Trebuchet MS"/>
          <w:sz w:val="20"/>
          <w:szCs w:val="20"/>
        </w:rPr>
        <w:tab/>
      </w:r>
      <w:r w:rsidR="00697A1B">
        <w:rPr>
          <w:rFonts w:ascii="Trebuchet MS" w:eastAsia="Trebuchet MS" w:hAnsi="Trebuchet MS" w:cs="Trebuchet MS"/>
          <w:sz w:val="20"/>
          <w:szCs w:val="20"/>
        </w:rPr>
        <w:tab/>
      </w:r>
      <w:r w:rsidR="00697A1B">
        <w:rPr>
          <w:rFonts w:ascii="Trebuchet MS" w:eastAsia="Trebuchet MS" w:hAnsi="Trebuchet MS" w:cs="Trebuchet MS"/>
          <w:sz w:val="20"/>
          <w:szCs w:val="20"/>
        </w:rPr>
        <w:tab/>
      </w:r>
      <w:r w:rsidR="00697A1B">
        <w:rPr>
          <w:rFonts w:ascii="Trebuchet MS" w:eastAsia="Trebuchet MS" w:hAnsi="Trebuchet MS" w:cs="Trebuchet MS"/>
          <w:sz w:val="20"/>
          <w:szCs w:val="20"/>
        </w:rPr>
        <w:tab/>
      </w:r>
      <w:r w:rsidR="00697A1B">
        <w:rPr>
          <w:rFonts w:ascii="Trebuchet MS" w:eastAsia="Trebuchet MS" w:hAnsi="Trebuchet MS" w:cs="Trebuchet MS"/>
          <w:sz w:val="20"/>
          <w:szCs w:val="20"/>
        </w:rPr>
        <w:tab/>
      </w:r>
      <w:proofErr w:type="gramStart"/>
      <w:r w:rsidR="00697A1B">
        <w:rPr>
          <w:rFonts w:ascii="Trebuchet MS" w:eastAsia="Trebuchet MS" w:hAnsi="Trebuchet MS" w:cs="Trebuchet MS"/>
          <w:sz w:val="20"/>
          <w:szCs w:val="20"/>
        </w:rPr>
        <w:tab/>
        <w:t xml:space="preserve">  </w:t>
      </w:r>
      <w:r>
        <w:rPr>
          <w:rFonts w:ascii="Trebuchet MS" w:eastAsia="Trebuchet MS" w:hAnsi="Trebuchet MS" w:cs="Trebuchet MS"/>
          <w:sz w:val="20"/>
          <w:szCs w:val="20"/>
        </w:rPr>
        <w:t>2008</w:t>
      </w:r>
      <w:proofErr w:type="gramEnd"/>
      <w:r w:rsidR="00697A1B">
        <w:rPr>
          <w:rFonts w:ascii="Trebuchet MS" w:eastAsia="Trebuchet MS" w:hAnsi="Trebuchet MS" w:cs="Trebuchet MS"/>
          <w:sz w:val="20"/>
          <w:szCs w:val="20"/>
        </w:rPr>
        <w:t xml:space="preserve"> to 2016</w:t>
      </w:r>
    </w:p>
    <w:p w14:paraId="6089E4BB" w14:textId="3951305D" w:rsidR="00A50290" w:rsidRDefault="00697A1B" w:rsidP="00A50290">
      <w:pPr>
        <w:pStyle w:val="spanpaddedline"/>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Expired – I can take courses to reactivate</w:t>
      </w:r>
    </w:p>
    <w:p w14:paraId="2DED4BEC" w14:textId="69763E58" w:rsidR="00697A1B" w:rsidRDefault="00697A1B" w:rsidP="00697A1B">
      <w:pPr>
        <w:pStyle w:val="spanpaddedline"/>
        <w:spacing w:line="260" w:lineRule="atLeast"/>
        <w:ind w:left="2200"/>
        <w:rPr>
          <w:rFonts w:ascii="Trebuchet MS" w:eastAsia="Trebuchet MS" w:hAnsi="Trebuchet MS" w:cs="Trebuchet MS"/>
          <w:sz w:val="20"/>
          <w:szCs w:val="20"/>
        </w:rPr>
      </w:pPr>
      <w:r w:rsidRPr="002D4D26">
        <w:rPr>
          <w:rFonts w:ascii="Trebuchet MS" w:eastAsia="Trebuchet MS" w:hAnsi="Trebuchet MS" w:cs="Trebuchet MS"/>
          <w:b/>
          <w:bCs/>
          <w:sz w:val="20"/>
          <w:szCs w:val="20"/>
        </w:rPr>
        <w:t>Legal Expense</w:t>
      </w:r>
      <w:r>
        <w:rPr>
          <w:rFonts w:ascii="Trebuchet MS" w:eastAsia="Trebuchet MS" w:hAnsi="Trebuchet MS" w:cs="Trebuchet MS"/>
          <w:sz w:val="20"/>
          <w:szCs w:val="20"/>
        </w:rPr>
        <w:t xml:space="preserve"> #P152357 </w:t>
      </w:r>
      <w:r>
        <w:rPr>
          <w:rFonts w:ascii="Trebuchet MS" w:eastAsia="Trebuchet MS" w:hAnsi="Trebuchet MS" w:cs="Trebuchet M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r>
        <w:rPr>
          <w:rFonts w:ascii="Trebuchet MS" w:eastAsia="Trebuchet MS" w:hAnsi="Trebuchet MS" w:cs="Trebuchet MS"/>
          <w:sz w:val="20"/>
          <w:szCs w:val="20"/>
        </w:rPr>
        <w:tab/>
      </w:r>
      <w:proofErr w:type="gramStart"/>
      <w:r>
        <w:rPr>
          <w:rFonts w:ascii="Trebuchet MS" w:eastAsia="Trebuchet MS" w:hAnsi="Trebuchet MS" w:cs="Trebuchet MS"/>
          <w:sz w:val="20"/>
          <w:szCs w:val="20"/>
        </w:rPr>
        <w:tab/>
        <w:t xml:space="preserve">  2008</w:t>
      </w:r>
      <w:proofErr w:type="gramEnd"/>
      <w:r>
        <w:rPr>
          <w:rFonts w:ascii="Trebuchet MS" w:eastAsia="Trebuchet MS" w:hAnsi="Trebuchet MS" w:cs="Trebuchet MS"/>
          <w:sz w:val="20"/>
          <w:szCs w:val="20"/>
        </w:rPr>
        <w:t xml:space="preserve"> t</w:t>
      </w:r>
      <w:r w:rsidR="006D546E">
        <w:rPr>
          <w:rFonts w:ascii="Trebuchet MS" w:eastAsia="Trebuchet MS" w:hAnsi="Trebuchet MS" w:cs="Trebuchet MS"/>
          <w:sz w:val="20"/>
          <w:szCs w:val="20"/>
        </w:rPr>
        <w:t>o</w:t>
      </w:r>
      <w:r>
        <w:rPr>
          <w:rFonts w:ascii="Trebuchet MS" w:eastAsia="Trebuchet MS" w:hAnsi="Trebuchet MS" w:cs="Trebuchet MS"/>
          <w:sz w:val="20"/>
          <w:szCs w:val="20"/>
        </w:rPr>
        <w:t xml:space="preserve"> 2016</w:t>
      </w:r>
    </w:p>
    <w:p w14:paraId="4C537CF5" w14:textId="314833AF" w:rsidR="005A46D6" w:rsidRDefault="005A46D6" w:rsidP="005A46D6">
      <w:pPr>
        <w:spacing w:line="225" w:lineRule="atLeast"/>
        <w:ind w:left="2160"/>
        <w:rPr>
          <w:rFonts w:ascii="Trebuchet MS" w:eastAsia="Trebuchet MS" w:hAnsi="Trebuchet MS" w:cs="Trebuchet MS"/>
          <w:sz w:val="20"/>
          <w:szCs w:val="20"/>
        </w:rPr>
      </w:pPr>
      <w:r>
        <w:rPr>
          <w:rFonts w:ascii="Trebuchet MS" w:eastAsia="Trebuchet MS" w:hAnsi="Trebuchet MS" w:cs="Trebuchet MS"/>
          <w:sz w:val="20"/>
          <w:szCs w:val="20"/>
        </w:rPr>
        <w:t>Expired</w:t>
      </w:r>
    </w:p>
    <w:p w14:paraId="572FC294" w14:textId="77777777" w:rsidR="005A46D6" w:rsidRDefault="005A46D6" w:rsidP="005A46D6">
      <w:pPr>
        <w:spacing w:line="225" w:lineRule="atLeast"/>
        <w:rPr>
          <w:rFonts w:ascii="Trebuchet MS" w:eastAsia="Trebuchet MS" w:hAnsi="Trebuchet MS" w:cs="Trebuchet MS"/>
          <w:sz w:val="20"/>
          <w:szCs w:val="20"/>
        </w:rPr>
      </w:pPr>
    </w:p>
    <w:p w14:paraId="492BC701" w14:textId="715F44FF" w:rsidR="007F04FB" w:rsidRDefault="00697A1B" w:rsidP="005A46D6">
      <w:pPr>
        <w:spacing w:line="225" w:lineRule="atLeast"/>
        <w:ind w:left="2160"/>
        <w:rPr>
          <w:rFonts w:ascii="Trebuchet MS" w:eastAsia="Trebuchet MS" w:hAnsi="Trebuchet MS" w:cs="Trebuchet MS"/>
          <w:sz w:val="20"/>
          <w:szCs w:val="20"/>
        </w:rPr>
      </w:pPr>
      <w:r w:rsidRPr="002D4D26">
        <w:rPr>
          <w:rFonts w:ascii="Trebuchet MS" w:eastAsia="Trebuchet MS" w:hAnsi="Trebuchet MS" w:cs="Trebuchet MS"/>
          <w:b/>
          <w:bCs/>
          <w:sz w:val="20"/>
          <w:szCs w:val="20"/>
        </w:rPr>
        <w:t xml:space="preserve">Florida Mortgage Loan </w:t>
      </w:r>
      <w:r w:rsidR="005A46D6" w:rsidRPr="002D4D26">
        <w:rPr>
          <w:rFonts w:ascii="Trebuchet MS" w:eastAsia="Trebuchet MS" w:hAnsi="Trebuchet MS" w:cs="Trebuchet MS"/>
          <w:b/>
          <w:bCs/>
          <w:sz w:val="20"/>
          <w:szCs w:val="20"/>
        </w:rPr>
        <w:t>Originator NMLS #</w:t>
      </w:r>
      <w:proofErr w:type="gramStart"/>
      <w:r w:rsidR="007F04FB" w:rsidRPr="002D4D26">
        <w:rPr>
          <w:rFonts w:ascii="Trebuchet MS" w:eastAsia="Trebuchet MS" w:hAnsi="Trebuchet MS" w:cs="Trebuchet MS"/>
          <w:b/>
          <w:bCs/>
          <w:sz w:val="20"/>
          <w:szCs w:val="20"/>
        </w:rPr>
        <w:t>384648</w:t>
      </w:r>
      <w:r w:rsidR="005A46D6">
        <w:rPr>
          <w:rFonts w:ascii="Trebuchet MS" w:eastAsia="Trebuchet MS" w:hAnsi="Trebuchet MS" w:cs="Trebuchet MS"/>
          <w:sz w:val="20"/>
          <w:szCs w:val="20"/>
        </w:rPr>
        <w:t xml:space="preserve">  </w:t>
      </w:r>
      <w:r w:rsidR="007D3DED">
        <w:rPr>
          <w:rFonts w:ascii="Trebuchet MS" w:eastAsia="Trebuchet MS" w:hAnsi="Trebuchet MS" w:cs="Trebuchet MS"/>
          <w:sz w:val="20"/>
          <w:szCs w:val="20"/>
        </w:rPr>
        <w:tab/>
      </w:r>
      <w:proofErr w:type="gramEnd"/>
      <w:r w:rsidR="007D3DED">
        <w:rPr>
          <w:rFonts w:ascii="Trebuchet MS" w:eastAsia="Trebuchet MS" w:hAnsi="Trebuchet MS" w:cs="Trebuchet MS"/>
          <w:sz w:val="20"/>
          <w:szCs w:val="20"/>
        </w:rPr>
        <w:tab/>
      </w:r>
      <w:r w:rsidR="007D3DED">
        <w:rPr>
          <w:rFonts w:ascii="Trebuchet MS" w:eastAsia="Trebuchet MS" w:hAnsi="Trebuchet MS" w:cs="Trebuchet MS"/>
          <w:sz w:val="20"/>
          <w:szCs w:val="20"/>
        </w:rPr>
        <w:tab/>
      </w:r>
      <w:r w:rsidR="007D3DED">
        <w:rPr>
          <w:rFonts w:ascii="Trebuchet MS" w:eastAsia="Trebuchet MS" w:hAnsi="Trebuchet MS" w:cs="Trebuchet MS"/>
          <w:sz w:val="20"/>
          <w:szCs w:val="20"/>
        </w:rPr>
        <w:tab/>
        <w:t xml:space="preserve">  2013 to </w:t>
      </w:r>
      <w:r w:rsidR="002D4D26">
        <w:rPr>
          <w:rFonts w:ascii="Trebuchet MS" w:eastAsia="Trebuchet MS" w:hAnsi="Trebuchet MS" w:cs="Trebuchet MS"/>
          <w:sz w:val="20"/>
          <w:szCs w:val="20"/>
        </w:rPr>
        <w:t>2019</w:t>
      </w:r>
      <w:r w:rsidR="007F04FB" w:rsidRPr="007F04FB">
        <w:rPr>
          <w:rFonts w:ascii="Arial" w:hAnsi="Arial" w:cs="Arial"/>
          <w:color w:val="000000"/>
          <w:sz w:val="17"/>
          <w:szCs w:val="17"/>
        </w:rPr>
        <w:br/>
      </w:r>
      <w:r w:rsidR="007F04FB">
        <w:rPr>
          <w:rFonts w:ascii="Trebuchet MS" w:eastAsia="Trebuchet MS" w:hAnsi="Trebuchet MS" w:cs="Trebuchet MS"/>
          <w:sz w:val="20"/>
          <w:szCs w:val="20"/>
        </w:rPr>
        <w:t>Expired – I can take courses to reactivate</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7D3DED" w14:paraId="11147296" w14:textId="77777777" w:rsidTr="007D3DED">
        <w:trPr>
          <w:tblCellSpacing w:w="0" w:type="dxa"/>
        </w:trPr>
        <w:tc>
          <w:tcPr>
            <w:tcW w:w="0" w:type="auto"/>
            <w:vAlign w:val="center"/>
            <w:hideMark/>
          </w:tcPr>
          <w:p w14:paraId="5F57F35F" w14:textId="76404477" w:rsidR="007D3DED" w:rsidRDefault="007D3DED"/>
        </w:tc>
        <w:tc>
          <w:tcPr>
            <w:tcW w:w="0" w:type="auto"/>
            <w:vAlign w:val="center"/>
            <w:hideMark/>
          </w:tcPr>
          <w:p w14:paraId="4C20601F" w14:textId="5EEDB698" w:rsidR="007D3DED" w:rsidRDefault="007D3DED"/>
        </w:tc>
      </w:tr>
    </w:tbl>
    <w:p w14:paraId="587C987E" w14:textId="77777777" w:rsidR="007D3DED" w:rsidRDefault="007D3DED" w:rsidP="007D3DED">
      <w:pPr>
        <w:spacing w:line="225" w:lineRule="atLeast"/>
        <w:rPr>
          <w:rStyle w:val="paddedline"/>
          <w:u w:val="single" w:color="F4B083" w:themeColor="accent2" w:themeTint="99"/>
          <w:lang w:val="en-PH" w:eastAsia="en-PH"/>
        </w:rPr>
      </w:pPr>
    </w:p>
    <w:p w14:paraId="515AE779" w14:textId="64F4EDA4" w:rsidR="006D546E" w:rsidRDefault="006D546E" w:rsidP="00A50290">
      <w:pPr>
        <w:pStyle w:val="spanpaddedline"/>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br/>
      </w:r>
    </w:p>
    <w:p w14:paraId="74F4E3BD" w14:textId="77777777" w:rsidR="00244585" w:rsidRDefault="00244585">
      <w:pPr>
        <w:pStyle w:val="displayblock"/>
        <w:spacing w:line="260" w:lineRule="atLeast"/>
        <w:ind w:left="2200"/>
        <w:rPr>
          <w:rFonts w:ascii="Trebuchet MS" w:eastAsia="Trebuchet MS" w:hAnsi="Trebuchet MS" w:cs="Trebuchet MS"/>
          <w:sz w:val="20"/>
          <w:szCs w:val="20"/>
        </w:rPr>
      </w:pPr>
    </w:p>
    <w:sectPr w:rsidR="00244585">
      <w:pgSz w:w="12240" w:h="15840"/>
      <w:pgMar w:top="400" w:right="800" w:bottom="40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embedRegular r:id="rId1" w:fontKey="{1B163677-2D29-429F-A7A4-67419A6D4F4C}"/>
    <w:embedBold r:id="rId2" w:fontKey="{6FE099BC-939C-4E2F-BD21-28EFA31A8970}"/>
  </w:font>
  <w:font w:name="Helvetica">
    <w:panose1 w:val="020B0604020202020204"/>
    <w:charset w:val="00"/>
    <w:family w:val="swiss"/>
    <w:pitch w:val="variable"/>
    <w:sig w:usb0="E0002EFF" w:usb1="C000785B" w:usb2="00000009" w:usb3="00000000" w:csb0="000001FF" w:csb1="00000000"/>
    <w:embedRegular r:id="rId3" w:fontKey="{79EC2B97-35EB-4C6B-9BEA-3C7BC2419AC4}"/>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00000001" w:usb1="08070000" w:usb2="00000010" w:usb3="00000000" w:csb0="00020001" w:csb1="00000000"/>
    <w:embedRegular r:id="rId4" w:subsetted="1" w:fontKey="{91EA8957-AAC4-46E5-BE06-3714FBE42356}"/>
  </w:font>
  <w:font w:name="Calibri Light">
    <w:panose1 w:val="020F0302020204030204"/>
    <w:charset w:val="00"/>
    <w:family w:val="swiss"/>
    <w:pitch w:val="variable"/>
    <w:sig w:usb0="E4002EFF" w:usb1="C000247B" w:usb2="00000009" w:usb3="00000000" w:csb0="000001FF" w:csb1="00000000"/>
    <w:embedRegular r:id="rId5" w:fontKey="{37DF7642-5342-468D-AD07-D70D2502422F}"/>
  </w:font>
  <w:font w:name="Calibri">
    <w:panose1 w:val="020F0502020204030204"/>
    <w:charset w:val="00"/>
    <w:family w:val="swiss"/>
    <w:pitch w:val="variable"/>
    <w:sig w:usb0="E4002EFF" w:usb1="C000247B" w:usb2="00000009" w:usb3="00000000" w:csb0="000001FF" w:csb1="00000000"/>
    <w:embedRegular r:id="rId6" w:fontKey="{F5A06360-C729-4CBE-8605-CCD507906F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17080C84">
      <w:start w:val="1"/>
      <w:numFmt w:val="bullet"/>
      <w:lvlText w:val=""/>
      <w:lvlJc w:val="left"/>
      <w:pPr>
        <w:ind w:left="720" w:hanging="360"/>
      </w:pPr>
      <w:rPr>
        <w:rFonts w:ascii="Symbol" w:hAnsi="Symbol"/>
      </w:rPr>
    </w:lvl>
    <w:lvl w:ilvl="1" w:tplc="6BFC384E">
      <w:start w:val="1"/>
      <w:numFmt w:val="bullet"/>
      <w:lvlText w:val="o"/>
      <w:lvlJc w:val="left"/>
      <w:pPr>
        <w:tabs>
          <w:tab w:val="num" w:pos="1440"/>
        </w:tabs>
        <w:ind w:left="1440" w:hanging="360"/>
      </w:pPr>
      <w:rPr>
        <w:rFonts w:ascii="Courier New" w:hAnsi="Courier New"/>
      </w:rPr>
    </w:lvl>
    <w:lvl w:ilvl="2" w:tplc="85881C70">
      <w:start w:val="1"/>
      <w:numFmt w:val="bullet"/>
      <w:lvlText w:val=""/>
      <w:lvlJc w:val="left"/>
      <w:pPr>
        <w:tabs>
          <w:tab w:val="num" w:pos="2160"/>
        </w:tabs>
        <w:ind w:left="2160" w:hanging="360"/>
      </w:pPr>
      <w:rPr>
        <w:rFonts w:ascii="Wingdings" w:hAnsi="Wingdings"/>
      </w:rPr>
    </w:lvl>
    <w:lvl w:ilvl="3" w:tplc="3EE8CABE">
      <w:start w:val="1"/>
      <w:numFmt w:val="bullet"/>
      <w:lvlText w:val=""/>
      <w:lvlJc w:val="left"/>
      <w:pPr>
        <w:tabs>
          <w:tab w:val="num" w:pos="2880"/>
        </w:tabs>
        <w:ind w:left="2880" w:hanging="360"/>
      </w:pPr>
      <w:rPr>
        <w:rFonts w:ascii="Symbol" w:hAnsi="Symbol"/>
      </w:rPr>
    </w:lvl>
    <w:lvl w:ilvl="4" w:tplc="8DF20226">
      <w:start w:val="1"/>
      <w:numFmt w:val="bullet"/>
      <w:lvlText w:val="o"/>
      <w:lvlJc w:val="left"/>
      <w:pPr>
        <w:tabs>
          <w:tab w:val="num" w:pos="3600"/>
        </w:tabs>
        <w:ind w:left="3600" w:hanging="360"/>
      </w:pPr>
      <w:rPr>
        <w:rFonts w:ascii="Courier New" w:hAnsi="Courier New"/>
      </w:rPr>
    </w:lvl>
    <w:lvl w:ilvl="5" w:tplc="C6C4DD9A">
      <w:start w:val="1"/>
      <w:numFmt w:val="bullet"/>
      <w:lvlText w:val=""/>
      <w:lvlJc w:val="left"/>
      <w:pPr>
        <w:tabs>
          <w:tab w:val="num" w:pos="4320"/>
        </w:tabs>
        <w:ind w:left="4320" w:hanging="360"/>
      </w:pPr>
      <w:rPr>
        <w:rFonts w:ascii="Wingdings" w:hAnsi="Wingdings"/>
      </w:rPr>
    </w:lvl>
    <w:lvl w:ilvl="6" w:tplc="DCBCD082">
      <w:start w:val="1"/>
      <w:numFmt w:val="bullet"/>
      <w:lvlText w:val=""/>
      <w:lvlJc w:val="left"/>
      <w:pPr>
        <w:tabs>
          <w:tab w:val="num" w:pos="5040"/>
        </w:tabs>
        <w:ind w:left="5040" w:hanging="360"/>
      </w:pPr>
      <w:rPr>
        <w:rFonts w:ascii="Symbol" w:hAnsi="Symbol"/>
      </w:rPr>
    </w:lvl>
    <w:lvl w:ilvl="7" w:tplc="A8C401D2">
      <w:start w:val="1"/>
      <w:numFmt w:val="bullet"/>
      <w:lvlText w:val="o"/>
      <w:lvlJc w:val="left"/>
      <w:pPr>
        <w:tabs>
          <w:tab w:val="num" w:pos="5760"/>
        </w:tabs>
        <w:ind w:left="5760" w:hanging="360"/>
      </w:pPr>
      <w:rPr>
        <w:rFonts w:ascii="Courier New" w:hAnsi="Courier New"/>
      </w:rPr>
    </w:lvl>
    <w:lvl w:ilvl="8" w:tplc="2BE4546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557E3F46">
      <w:start w:val="1"/>
      <w:numFmt w:val="bullet"/>
      <w:lvlText w:val=""/>
      <w:lvlJc w:val="left"/>
      <w:pPr>
        <w:ind w:left="720" w:hanging="360"/>
      </w:pPr>
      <w:rPr>
        <w:rFonts w:ascii="Symbol" w:hAnsi="Symbol"/>
      </w:rPr>
    </w:lvl>
    <w:lvl w:ilvl="1" w:tplc="B6185328">
      <w:start w:val="1"/>
      <w:numFmt w:val="bullet"/>
      <w:lvlText w:val="o"/>
      <w:lvlJc w:val="left"/>
      <w:pPr>
        <w:tabs>
          <w:tab w:val="num" w:pos="1440"/>
        </w:tabs>
        <w:ind w:left="1440" w:hanging="360"/>
      </w:pPr>
      <w:rPr>
        <w:rFonts w:ascii="Courier New" w:hAnsi="Courier New"/>
      </w:rPr>
    </w:lvl>
    <w:lvl w:ilvl="2" w:tplc="9834B0DC">
      <w:start w:val="1"/>
      <w:numFmt w:val="bullet"/>
      <w:lvlText w:val=""/>
      <w:lvlJc w:val="left"/>
      <w:pPr>
        <w:tabs>
          <w:tab w:val="num" w:pos="2160"/>
        </w:tabs>
        <w:ind w:left="2160" w:hanging="360"/>
      </w:pPr>
      <w:rPr>
        <w:rFonts w:ascii="Wingdings" w:hAnsi="Wingdings"/>
      </w:rPr>
    </w:lvl>
    <w:lvl w:ilvl="3" w:tplc="92FC4980">
      <w:start w:val="1"/>
      <w:numFmt w:val="bullet"/>
      <w:lvlText w:val=""/>
      <w:lvlJc w:val="left"/>
      <w:pPr>
        <w:tabs>
          <w:tab w:val="num" w:pos="2880"/>
        </w:tabs>
        <w:ind w:left="2880" w:hanging="360"/>
      </w:pPr>
      <w:rPr>
        <w:rFonts w:ascii="Symbol" w:hAnsi="Symbol"/>
      </w:rPr>
    </w:lvl>
    <w:lvl w:ilvl="4" w:tplc="43047B1C">
      <w:start w:val="1"/>
      <w:numFmt w:val="bullet"/>
      <w:lvlText w:val="o"/>
      <w:lvlJc w:val="left"/>
      <w:pPr>
        <w:tabs>
          <w:tab w:val="num" w:pos="3600"/>
        </w:tabs>
        <w:ind w:left="3600" w:hanging="360"/>
      </w:pPr>
      <w:rPr>
        <w:rFonts w:ascii="Courier New" w:hAnsi="Courier New"/>
      </w:rPr>
    </w:lvl>
    <w:lvl w:ilvl="5" w:tplc="8612E70A">
      <w:start w:val="1"/>
      <w:numFmt w:val="bullet"/>
      <w:lvlText w:val=""/>
      <w:lvlJc w:val="left"/>
      <w:pPr>
        <w:tabs>
          <w:tab w:val="num" w:pos="4320"/>
        </w:tabs>
        <w:ind w:left="4320" w:hanging="360"/>
      </w:pPr>
      <w:rPr>
        <w:rFonts w:ascii="Wingdings" w:hAnsi="Wingdings"/>
      </w:rPr>
    </w:lvl>
    <w:lvl w:ilvl="6" w:tplc="FFC008EA">
      <w:start w:val="1"/>
      <w:numFmt w:val="bullet"/>
      <w:lvlText w:val=""/>
      <w:lvlJc w:val="left"/>
      <w:pPr>
        <w:tabs>
          <w:tab w:val="num" w:pos="5040"/>
        </w:tabs>
        <w:ind w:left="5040" w:hanging="360"/>
      </w:pPr>
      <w:rPr>
        <w:rFonts w:ascii="Symbol" w:hAnsi="Symbol"/>
      </w:rPr>
    </w:lvl>
    <w:lvl w:ilvl="7" w:tplc="75DA94E0">
      <w:start w:val="1"/>
      <w:numFmt w:val="bullet"/>
      <w:lvlText w:val="o"/>
      <w:lvlJc w:val="left"/>
      <w:pPr>
        <w:tabs>
          <w:tab w:val="num" w:pos="5760"/>
        </w:tabs>
        <w:ind w:left="5760" w:hanging="360"/>
      </w:pPr>
      <w:rPr>
        <w:rFonts w:ascii="Courier New" w:hAnsi="Courier New"/>
      </w:rPr>
    </w:lvl>
    <w:lvl w:ilvl="8" w:tplc="CBB8D0B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B748D1C8">
      <w:start w:val="1"/>
      <w:numFmt w:val="bullet"/>
      <w:lvlText w:val=""/>
      <w:lvlJc w:val="left"/>
      <w:pPr>
        <w:ind w:left="720" w:hanging="360"/>
      </w:pPr>
      <w:rPr>
        <w:rFonts w:ascii="Symbol" w:hAnsi="Symbol"/>
      </w:rPr>
    </w:lvl>
    <w:lvl w:ilvl="1" w:tplc="7D802520">
      <w:start w:val="1"/>
      <w:numFmt w:val="bullet"/>
      <w:lvlText w:val="o"/>
      <w:lvlJc w:val="left"/>
      <w:pPr>
        <w:tabs>
          <w:tab w:val="num" w:pos="1440"/>
        </w:tabs>
        <w:ind w:left="1440" w:hanging="360"/>
      </w:pPr>
      <w:rPr>
        <w:rFonts w:ascii="Courier New" w:hAnsi="Courier New"/>
      </w:rPr>
    </w:lvl>
    <w:lvl w:ilvl="2" w:tplc="BCDE3966">
      <w:start w:val="1"/>
      <w:numFmt w:val="bullet"/>
      <w:lvlText w:val=""/>
      <w:lvlJc w:val="left"/>
      <w:pPr>
        <w:tabs>
          <w:tab w:val="num" w:pos="2160"/>
        </w:tabs>
        <w:ind w:left="2160" w:hanging="360"/>
      </w:pPr>
      <w:rPr>
        <w:rFonts w:ascii="Wingdings" w:hAnsi="Wingdings"/>
      </w:rPr>
    </w:lvl>
    <w:lvl w:ilvl="3" w:tplc="4E1AA52A">
      <w:start w:val="1"/>
      <w:numFmt w:val="bullet"/>
      <w:lvlText w:val=""/>
      <w:lvlJc w:val="left"/>
      <w:pPr>
        <w:tabs>
          <w:tab w:val="num" w:pos="2880"/>
        </w:tabs>
        <w:ind w:left="2880" w:hanging="360"/>
      </w:pPr>
      <w:rPr>
        <w:rFonts w:ascii="Symbol" w:hAnsi="Symbol"/>
      </w:rPr>
    </w:lvl>
    <w:lvl w:ilvl="4" w:tplc="CC3481EC">
      <w:start w:val="1"/>
      <w:numFmt w:val="bullet"/>
      <w:lvlText w:val="o"/>
      <w:lvlJc w:val="left"/>
      <w:pPr>
        <w:tabs>
          <w:tab w:val="num" w:pos="3600"/>
        </w:tabs>
        <w:ind w:left="3600" w:hanging="360"/>
      </w:pPr>
      <w:rPr>
        <w:rFonts w:ascii="Courier New" w:hAnsi="Courier New"/>
      </w:rPr>
    </w:lvl>
    <w:lvl w:ilvl="5" w:tplc="B596C2BC">
      <w:start w:val="1"/>
      <w:numFmt w:val="bullet"/>
      <w:lvlText w:val=""/>
      <w:lvlJc w:val="left"/>
      <w:pPr>
        <w:tabs>
          <w:tab w:val="num" w:pos="4320"/>
        </w:tabs>
        <w:ind w:left="4320" w:hanging="360"/>
      </w:pPr>
      <w:rPr>
        <w:rFonts w:ascii="Wingdings" w:hAnsi="Wingdings"/>
      </w:rPr>
    </w:lvl>
    <w:lvl w:ilvl="6" w:tplc="3E7EF1C8">
      <w:start w:val="1"/>
      <w:numFmt w:val="bullet"/>
      <w:lvlText w:val=""/>
      <w:lvlJc w:val="left"/>
      <w:pPr>
        <w:tabs>
          <w:tab w:val="num" w:pos="5040"/>
        </w:tabs>
        <w:ind w:left="5040" w:hanging="360"/>
      </w:pPr>
      <w:rPr>
        <w:rFonts w:ascii="Symbol" w:hAnsi="Symbol"/>
      </w:rPr>
    </w:lvl>
    <w:lvl w:ilvl="7" w:tplc="124E7834">
      <w:start w:val="1"/>
      <w:numFmt w:val="bullet"/>
      <w:lvlText w:val="o"/>
      <w:lvlJc w:val="left"/>
      <w:pPr>
        <w:tabs>
          <w:tab w:val="num" w:pos="5760"/>
        </w:tabs>
        <w:ind w:left="5760" w:hanging="360"/>
      </w:pPr>
      <w:rPr>
        <w:rFonts w:ascii="Courier New" w:hAnsi="Courier New"/>
      </w:rPr>
    </w:lvl>
    <w:lvl w:ilvl="8" w:tplc="C7F6B7F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988A8B6A">
      <w:start w:val="1"/>
      <w:numFmt w:val="bullet"/>
      <w:lvlText w:val=""/>
      <w:lvlJc w:val="left"/>
      <w:pPr>
        <w:ind w:left="720" w:hanging="360"/>
      </w:pPr>
      <w:rPr>
        <w:rFonts w:ascii="Symbol" w:hAnsi="Symbol"/>
      </w:rPr>
    </w:lvl>
    <w:lvl w:ilvl="1" w:tplc="EB7A5728">
      <w:start w:val="1"/>
      <w:numFmt w:val="bullet"/>
      <w:lvlText w:val="o"/>
      <w:lvlJc w:val="left"/>
      <w:pPr>
        <w:tabs>
          <w:tab w:val="num" w:pos="1440"/>
        </w:tabs>
        <w:ind w:left="1440" w:hanging="360"/>
      </w:pPr>
      <w:rPr>
        <w:rFonts w:ascii="Courier New" w:hAnsi="Courier New"/>
      </w:rPr>
    </w:lvl>
    <w:lvl w:ilvl="2" w:tplc="F15ABE08">
      <w:start w:val="1"/>
      <w:numFmt w:val="bullet"/>
      <w:lvlText w:val=""/>
      <w:lvlJc w:val="left"/>
      <w:pPr>
        <w:tabs>
          <w:tab w:val="num" w:pos="2160"/>
        </w:tabs>
        <w:ind w:left="2160" w:hanging="360"/>
      </w:pPr>
      <w:rPr>
        <w:rFonts w:ascii="Wingdings" w:hAnsi="Wingdings"/>
      </w:rPr>
    </w:lvl>
    <w:lvl w:ilvl="3" w:tplc="C57CC852">
      <w:start w:val="1"/>
      <w:numFmt w:val="bullet"/>
      <w:lvlText w:val=""/>
      <w:lvlJc w:val="left"/>
      <w:pPr>
        <w:tabs>
          <w:tab w:val="num" w:pos="2880"/>
        </w:tabs>
        <w:ind w:left="2880" w:hanging="360"/>
      </w:pPr>
      <w:rPr>
        <w:rFonts w:ascii="Symbol" w:hAnsi="Symbol"/>
      </w:rPr>
    </w:lvl>
    <w:lvl w:ilvl="4" w:tplc="A57E44CE">
      <w:start w:val="1"/>
      <w:numFmt w:val="bullet"/>
      <w:lvlText w:val="o"/>
      <w:lvlJc w:val="left"/>
      <w:pPr>
        <w:tabs>
          <w:tab w:val="num" w:pos="3600"/>
        </w:tabs>
        <w:ind w:left="3600" w:hanging="360"/>
      </w:pPr>
      <w:rPr>
        <w:rFonts w:ascii="Courier New" w:hAnsi="Courier New"/>
      </w:rPr>
    </w:lvl>
    <w:lvl w:ilvl="5" w:tplc="FDB6C08C">
      <w:start w:val="1"/>
      <w:numFmt w:val="bullet"/>
      <w:lvlText w:val=""/>
      <w:lvlJc w:val="left"/>
      <w:pPr>
        <w:tabs>
          <w:tab w:val="num" w:pos="4320"/>
        </w:tabs>
        <w:ind w:left="4320" w:hanging="360"/>
      </w:pPr>
      <w:rPr>
        <w:rFonts w:ascii="Wingdings" w:hAnsi="Wingdings"/>
      </w:rPr>
    </w:lvl>
    <w:lvl w:ilvl="6" w:tplc="60F6336C">
      <w:start w:val="1"/>
      <w:numFmt w:val="bullet"/>
      <w:lvlText w:val=""/>
      <w:lvlJc w:val="left"/>
      <w:pPr>
        <w:tabs>
          <w:tab w:val="num" w:pos="5040"/>
        </w:tabs>
        <w:ind w:left="5040" w:hanging="360"/>
      </w:pPr>
      <w:rPr>
        <w:rFonts w:ascii="Symbol" w:hAnsi="Symbol"/>
      </w:rPr>
    </w:lvl>
    <w:lvl w:ilvl="7" w:tplc="2A1E11E2">
      <w:start w:val="1"/>
      <w:numFmt w:val="bullet"/>
      <w:lvlText w:val="o"/>
      <w:lvlJc w:val="left"/>
      <w:pPr>
        <w:tabs>
          <w:tab w:val="num" w:pos="5760"/>
        </w:tabs>
        <w:ind w:left="5760" w:hanging="360"/>
      </w:pPr>
      <w:rPr>
        <w:rFonts w:ascii="Courier New" w:hAnsi="Courier New"/>
      </w:rPr>
    </w:lvl>
    <w:lvl w:ilvl="8" w:tplc="47E23A5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F394FCAC">
      <w:start w:val="1"/>
      <w:numFmt w:val="bullet"/>
      <w:lvlText w:val=""/>
      <w:lvlJc w:val="left"/>
      <w:pPr>
        <w:ind w:left="720" w:hanging="360"/>
      </w:pPr>
      <w:rPr>
        <w:rFonts w:ascii="Symbol" w:hAnsi="Symbol"/>
      </w:rPr>
    </w:lvl>
    <w:lvl w:ilvl="1" w:tplc="FC04B16E">
      <w:start w:val="1"/>
      <w:numFmt w:val="bullet"/>
      <w:lvlText w:val="o"/>
      <w:lvlJc w:val="left"/>
      <w:pPr>
        <w:tabs>
          <w:tab w:val="num" w:pos="1440"/>
        </w:tabs>
        <w:ind w:left="1440" w:hanging="360"/>
      </w:pPr>
      <w:rPr>
        <w:rFonts w:ascii="Courier New" w:hAnsi="Courier New"/>
      </w:rPr>
    </w:lvl>
    <w:lvl w:ilvl="2" w:tplc="79D8C014">
      <w:start w:val="1"/>
      <w:numFmt w:val="bullet"/>
      <w:lvlText w:val=""/>
      <w:lvlJc w:val="left"/>
      <w:pPr>
        <w:tabs>
          <w:tab w:val="num" w:pos="2160"/>
        </w:tabs>
        <w:ind w:left="2160" w:hanging="360"/>
      </w:pPr>
      <w:rPr>
        <w:rFonts w:ascii="Wingdings" w:hAnsi="Wingdings"/>
      </w:rPr>
    </w:lvl>
    <w:lvl w:ilvl="3" w:tplc="4D2606CA">
      <w:start w:val="1"/>
      <w:numFmt w:val="bullet"/>
      <w:lvlText w:val=""/>
      <w:lvlJc w:val="left"/>
      <w:pPr>
        <w:tabs>
          <w:tab w:val="num" w:pos="2880"/>
        </w:tabs>
        <w:ind w:left="2880" w:hanging="360"/>
      </w:pPr>
      <w:rPr>
        <w:rFonts w:ascii="Symbol" w:hAnsi="Symbol"/>
      </w:rPr>
    </w:lvl>
    <w:lvl w:ilvl="4" w:tplc="E146B428">
      <w:start w:val="1"/>
      <w:numFmt w:val="bullet"/>
      <w:lvlText w:val="o"/>
      <w:lvlJc w:val="left"/>
      <w:pPr>
        <w:tabs>
          <w:tab w:val="num" w:pos="3600"/>
        </w:tabs>
        <w:ind w:left="3600" w:hanging="360"/>
      </w:pPr>
      <w:rPr>
        <w:rFonts w:ascii="Courier New" w:hAnsi="Courier New"/>
      </w:rPr>
    </w:lvl>
    <w:lvl w:ilvl="5" w:tplc="D2DAAEBA">
      <w:start w:val="1"/>
      <w:numFmt w:val="bullet"/>
      <w:lvlText w:val=""/>
      <w:lvlJc w:val="left"/>
      <w:pPr>
        <w:tabs>
          <w:tab w:val="num" w:pos="4320"/>
        </w:tabs>
        <w:ind w:left="4320" w:hanging="360"/>
      </w:pPr>
      <w:rPr>
        <w:rFonts w:ascii="Wingdings" w:hAnsi="Wingdings"/>
      </w:rPr>
    </w:lvl>
    <w:lvl w:ilvl="6" w:tplc="9B62A9BA">
      <w:start w:val="1"/>
      <w:numFmt w:val="bullet"/>
      <w:lvlText w:val=""/>
      <w:lvlJc w:val="left"/>
      <w:pPr>
        <w:tabs>
          <w:tab w:val="num" w:pos="5040"/>
        </w:tabs>
        <w:ind w:left="5040" w:hanging="360"/>
      </w:pPr>
      <w:rPr>
        <w:rFonts w:ascii="Symbol" w:hAnsi="Symbol"/>
      </w:rPr>
    </w:lvl>
    <w:lvl w:ilvl="7" w:tplc="BFB88BE4">
      <w:start w:val="1"/>
      <w:numFmt w:val="bullet"/>
      <w:lvlText w:val="o"/>
      <w:lvlJc w:val="left"/>
      <w:pPr>
        <w:tabs>
          <w:tab w:val="num" w:pos="5760"/>
        </w:tabs>
        <w:ind w:left="5760" w:hanging="360"/>
      </w:pPr>
      <w:rPr>
        <w:rFonts w:ascii="Courier New" w:hAnsi="Courier New"/>
      </w:rPr>
    </w:lvl>
    <w:lvl w:ilvl="8" w:tplc="34EC94C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C1A1C68">
      <w:start w:val="1"/>
      <w:numFmt w:val="bullet"/>
      <w:lvlText w:val=""/>
      <w:lvlJc w:val="left"/>
      <w:pPr>
        <w:ind w:left="720" w:hanging="360"/>
      </w:pPr>
      <w:rPr>
        <w:rFonts w:ascii="Symbol" w:hAnsi="Symbol"/>
      </w:rPr>
    </w:lvl>
    <w:lvl w:ilvl="1" w:tplc="3B10343C">
      <w:start w:val="1"/>
      <w:numFmt w:val="bullet"/>
      <w:lvlText w:val="o"/>
      <w:lvlJc w:val="left"/>
      <w:pPr>
        <w:tabs>
          <w:tab w:val="num" w:pos="1440"/>
        </w:tabs>
        <w:ind w:left="1440" w:hanging="360"/>
      </w:pPr>
      <w:rPr>
        <w:rFonts w:ascii="Courier New" w:hAnsi="Courier New"/>
      </w:rPr>
    </w:lvl>
    <w:lvl w:ilvl="2" w:tplc="59128902">
      <w:start w:val="1"/>
      <w:numFmt w:val="bullet"/>
      <w:lvlText w:val=""/>
      <w:lvlJc w:val="left"/>
      <w:pPr>
        <w:tabs>
          <w:tab w:val="num" w:pos="2160"/>
        </w:tabs>
        <w:ind w:left="2160" w:hanging="360"/>
      </w:pPr>
      <w:rPr>
        <w:rFonts w:ascii="Wingdings" w:hAnsi="Wingdings"/>
      </w:rPr>
    </w:lvl>
    <w:lvl w:ilvl="3" w:tplc="B456C016">
      <w:start w:val="1"/>
      <w:numFmt w:val="bullet"/>
      <w:lvlText w:val=""/>
      <w:lvlJc w:val="left"/>
      <w:pPr>
        <w:tabs>
          <w:tab w:val="num" w:pos="2880"/>
        </w:tabs>
        <w:ind w:left="2880" w:hanging="360"/>
      </w:pPr>
      <w:rPr>
        <w:rFonts w:ascii="Symbol" w:hAnsi="Symbol"/>
      </w:rPr>
    </w:lvl>
    <w:lvl w:ilvl="4" w:tplc="A2F07140">
      <w:start w:val="1"/>
      <w:numFmt w:val="bullet"/>
      <w:lvlText w:val="o"/>
      <w:lvlJc w:val="left"/>
      <w:pPr>
        <w:tabs>
          <w:tab w:val="num" w:pos="3600"/>
        </w:tabs>
        <w:ind w:left="3600" w:hanging="360"/>
      </w:pPr>
      <w:rPr>
        <w:rFonts w:ascii="Courier New" w:hAnsi="Courier New"/>
      </w:rPr>
    </w:lvl>
    <w:lvl w:ilvl="5" w:tplc="2A3A7726">
      <w:start w:val="1"/>
      <w:numFmt w:val="bullet"/>
      <w:lvlText w:val=""/>
      <w:lvlJc w:val="left"/>
      <w:pPr>
        <w:tabs>
          <w:tab w:val="num" w:pos="4320"/>
        </w:tabs>
        <w:ind w:left="4320" w:hanging="360"/>
      </w:pPr>
      <w:rPr>
        <w:rFonts w:ascii="Wingdings" w:hAnsi="Wingdings"/>
      </w:rPr>
    </w:lvl>
    <w:lvl w:ilvl="6" w:tplc="854C2D16">
      <w:start w:val="1"/>
      <w:numFmt w:val="bullet"/>
      <w:lvlText w:val=""/>
      <w:lvlJc w:val="left"/>
      <w:pPr>
        <w:tabs>
          <w:tab w:val="num" w:pos="5040"/>
        </w:tabs>
        <w:ind w:left="5040" w:hanging="360"/>
      </w:pPr>
      <w:rPr>
        <w:rFonts w:ascii="Symbol" w:hAnsi="Symbol"/>
      </w:rPr>
    </w:lvl>
    <w:lvl w:ilvl="7" w:tplc="0F9E900A">
      <w:start w:val="1"/>
      <w:numFmt w:val="bullet"/>
      <w:lvlText w:val="o"/>
      <w:lvlJc w:val="left"/>
      <w:pPr>
        <w:tabs>
          <w:tab w:val="num" w:pos="5760"/>
        </w:tabs>
        <w:ind w:left="5760" w:hanging="360"/>
      </w:pPr>
      <w:rPr>
        <w:rFonts w:ascii="Courier New" w:hAnsi="Courier New"/>
      </w:rPr>
    </w:lvl>
    <w:lvl w:ilvl="8" w:tplc="4EC2F600">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CB38CD12">
      <w:start w:val="1"/>
      <w:numFmt w:val="bullet"/>
      <w:lvlText w:val=""/>
      <w:lvlJc w:val="left"/>
      <w:pPr>
        <w:ind w:left="720" w:hanging="360"/>
      </w:pPr>
      <w:rPr>
        <w:rFonts w:ascii="Symbol" w:hAnsi="Symbol"/>
      </w:rPr>
    </w:lvl>
    <w:lvl w:ilvl="1" w:tplc="AEB83A44">
      <w:start w:val="1"/>
      <w:numFmt w:val="bullet"/>
      <w:lvlText w:val="o"/>
      <w:lvlJc w:val="left"/>
      <w:pPr>
        <w:tabs>
          <w:tab w:val="num" w:pos="1440"/>
        </w:tabs>
        <w:ind w:left="1440" w:hanging="360"/>
      </w:pPr>
      <w:rPr>
        <w:rFonts w:ascii="Courier New" w:hAnsi="Courier New"/>
      </w:rPr>
    </w:lvl>
    <w:lvl w:ilvl="2" w:tplc="94503B2E">
      <w:start w:val="1"/>
      <w:numFmt w:val="bullet"/>
      <w:lvlText w:val=""/>
      <w:lvlJc w:val="left"/>
      <w:pPr>
        <w:tabs>
          <w:tab w:val="num" w:pos="2160"/>
        </w:tabs>
        <w:ind w:left="2160" w:hanging="360"/>
      </w:pPr>
      <w:rPr>
        <w:rFonts w:ascii="Wingdings" w:hAnsi="Wingdings"/>
      </w:rPr>
    </w:lvl>
    <w:lvl w:ilvl="3" w:tplc="A4E80A22">
      <w:start w:val="1"/>
      <w:numFmt w:val="bullet"/>
      <w:lvlText w:val=""/>
      <w:lvlJc w:val="left"/>
      <w:pPr>
        <w:tabs>
          <w:tab w:val="num" w:pos="2880"/>
        </w:tabs>
        <w:ind w:left="2880" w:hanging="360"/>
      </w:pPr>
      <w:rPr>
        <w:rFonts w:ascii="Symbol" w:hAnsi="Symbol"/>
      </w:rPr>
    </w:lvl>
    <w:lvl w:ilvl="4" w:tplc="09901B78">
      <w:start w:val="1"/>
      <w:numFmt w:val="bullet"/>
      <w:lvlText w:val="o"/>
      <w:lvlJc w:val="left"/>
      <w:pPr>
        <w:tabs>
          <w:tab w:val="num" w:pos="3600"/>
        </w:tabs>
        <w:ind w:left="3600" w:hanging="360"/>
      </w:pPr>
      <w:rPr>
        <w:rFonts w:ascii="Courier New" w:hAnsi="Courier New"/>
      </w:rPr>
    </w:lvl>
    <w:lvl w:ilvl="5" w:tplc="4CDA9560">
      <w:start w:val="1"/>
      <w:numFmt w:val="bullet"/>
      <w:lvlText w:val=""/>
      <w:lvlJc w:val="left"/>
      <w:pPr>
        <w:tabs>
          <w:tab w:val="num" w:pos="4320"/>
        </w:tabs>
        <w:ind w:left="4320" w:hanging="360"/>
      </w:pPr>
      <w:rPr>
        <w:rFonts w:ascii="Wingdings" w:hAnsi="Wingdings"/>
      </w:rPr>
    </w:lvl>
    <w:lvl w:ilvl="6" w:tplc="F8CAE496">
      <w:start w:val="1"/>
      <w:numFmt w:val="bullet"/>
      <w:lvlText w:val=""/>
      <w:lvlJc w:val="left"/>
      <w:pPr>
        <w:tabs>
          <w:tab w:val="num" w:pos="5040"/>
        </w:tabs>
        <w:ind w:left="5040" w:hanging="360"/>
      </w:pPr>
      <w:rPr>
        <w:rFonts w:ascii="Symbol" w:hAnsi="Symbol"/>
      </w:rPr>
    </w:lvl>
    <w:lvl w:ilvl="7" w:tplc="E7400222">
      <w:start w:val="1"/>
      <w:numFmt w:val="bullet"/>
      <w:lvlText w:val="o"/>
      <w:lvlJc w:val="left"/>
      <w:pPr>
        <w:tabs>
          <w:tab w:val="num" w:pos="5760"/>
        </w:tabs>
        <w:ind w:left="5760" w:hanging="360"/>
      </w:pPr>
      <w:rPr>
        <w:rFonts w:ascii="Courier New" w:hAnsi="Courier New"/>
      </w:rPr>
    </w:lvl>
    <w:lvl w:ilvl="8" w:tplc="0EF0767E">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236BA90">
      <w:start w:val="1"/>
      <w:numFmt w:val="bullet"/>
      <w:lvlText w:val=""/>
      <w:lvlJc w:val="left"/>
      <w:pPr>
        <w:ind w:left="720" w:hanging="360"/>
      </w:pPr>
      <w:rPr>
        <w:rFonts w:ascii="Symbol" w:hAnsi="Symbol"/>
      </w:rPr>
    </w:lvl>
    <w:lvl w:ilvl="1" w:tplc="A0600070">
      <w:start w:val="1"/>
      <w:numFmt w:val="bullet"/>
      <w:lvlText w:val="o"/>
      <w:lvlJc w:val="left"/>
      <w:pPr>
        <w:tabs>
          <w:tab w:val="num" w:pos="1440"/>
        </w:tabs>
        <w:ind w:left="1440" w:hanging="360"/>
      </w:pPr>
      <w:rPr>
        <w:rFonts w:ascii="Courier New" w:hAnsi="Courier New"/>
      </w:rPr>
    </w:lvl>
    <w:lvl w:ilvl="2" w:tplc="177EACA2">
      <w:start w:val="1"/>
      <w:numFmt w:val="bullet"/>
      <w:lvlText w:val=""/>
      <w:lvlJc w:val="left"/>
      <w:pPr>
        <w:tabs>
          <w:tab w:val="num" w:pos="2160"/>
        </w:tabs>
        <w:ind w:left="2160" w:hanging="360"/>
      </w:pPr>
      <w:rPr>
        <w:rFonts w:ascii="Wingdings" w:hAnsi="Wingdings"/>
      </w:rPr>
    </w:lvl>
    <w:lvl w:ilvl="3" w:tplc="5644C45E">
      <w:start w:val="1"/>
      <w:numFmt w:val="bullet"/>
      <w:lvlText w:val=""/>
      <w:lvlJc w:val="left"/>
      <w:pPr>
        <w:tabs>
          <w:tab w:val="num" w:pos="2880"/>
        </w:tabs>
        <w:ind w:left="2880" w:hanging="360"/>
      </w:pPr>
      <w:rPr>
        <w:rFonts w:ascii="Symbol" w:hAnsi="Symbol"/>
      </w:rPr>
    </w:lvl>
    <w:lvl w:ilvl="4" w:tplc="F3B878FC">
      <w:start w:val="1"/>
      <w:numFmt w:val="bullet"/>
      <w:lvlText w:val="o"/>
      <w:lvlJc w:val="left"/>
      <w:pPr>
        <w:tabs>
          <w:tab w:val="num" w:pos="3600"/>
        </w:tabs>
        <w:ind w:left="3600" w:hanging="360"/>
      </w:pPr>
      <w:rPr>
        <w:rFonts w:ascii="Courier New" w:hAnsi="Courier New"/>
      </w:rPr>
    </w:lvl>
    <w:lvl w:ilvl="5" w:tplc="BB02AF46">
      <w:start w:val="1"/>
      <w:numFmt w:val="bullet"/>
      <w:lvlText w:val=""/>
      <w:lvlJc w:val="left"/>
      <w:pPr>
        <w:tabs>
          <w:tab w:val="num" w:pos="4320"/>
        </w:tabs>
        <w:ind w:left="4320" w:hanging="360"/>
      </w:pPr>
      <w:rPr>
        <w:rFonts w:ascii="Wingdings" w:hAnsi="Wingdings"/>
      </w:rPr>
    </w:lvl>
    <w:lvl w:ilvl="6" w:tplc="84C619E2">
      <w:start w:val="1"/>
      <w:numFmt w:val="bullet"/>
      <w:lvlText w:val=""/>
      <w:lvlJc w:val="left"/>
      <w:pPr>
        <w:tabs>
          <w:tab w:val="num" w:pos="5040"/>
        </w:tabs>
        <w:ind w:left="5040" w:hanging="360"/>
      </w:pPr>
      <w:rPr>
        <w:rFonts w:ascii="Symbol" w:hAnsi="Symbol"/>
      </w:rPr>
    </w:lvl>
    <w:lvl w:ilvl="7" w:tplc="69020A44">
      <w:start w:val="1"/>
      <w:numFmt w:val="bullet"/>
      <w:lvlText w:val="o"/>
      <w:lvlJc w:val="left"/>
      <w:pPr>
        <w:tabs>
          <w:tab w:val="num" w:pos="5760"/>
        </w:tabs>
        <w:ind w:left="5760" w:hanging="360"/>
      </w:pPr>
      <w:rPr>
        <w:rFonts w:ascii="Courier New" w:hAnsi="Courier New"/>
      </w:rPr>
    </w:lvl>
    <w:lvl w:ilvl="8" w:tplc="3E18A16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CC823812">
      <w:start w:val="1"/>
      <w:numFmt w:val="bullet"/>
      <w:lvlText w:val=""/>
      <w:lvlJc w:val="left"/>
      <w:pPr>
        <w:ind w:left="720" w:hanging="360"/>
      </w:pPr>
      <w:rPr>
        <w:rFonts w:ascii="Symbol" w:hAnsi="Symbol"/>
      </w:rPr>
    </w:lvl>
    <w:lvl w:ilvl="1" w:tplc="6F766AA4">
      <w:start w:val="1"/>
      <w:numFmt w:val="bullet"/>
      <w:lvlText w:val="o"/>
      <w:lvlJc w:val="left"/>
      <w:pPr>
        <w:tabs>
          <w:tab w:val="num" w:pos="1440"/>
        </w:tabs>
        <w:ind w:left="1440" w:hanging="360"/>
      </w:pPr>
      <w:rPr>
        <w:rFonts w:ascii="Courier New" w:hAnsi="Courier New"/>
      </w:rPr>
    </w:lvl>
    <w:lvl w:ilvl="2" w:tplc="9EC20026">
      <w:start w:val="1"/>
      <w:numFmt w:val="bullet"/>
      <w:lvlText w:val=""/>
      <w:lvlJc w:val="left"/>
      <w:pPr>
        <w:tabs>
          <w:tab w:val="num" w:pos="2160"/>
        </w:tabs>
        <w:ind w:left="2160" w:hanging="360"/>
      </w:pPr>
      <w:rPr>
        <w:rFonts w:ascii="Wingdings" w:hAnsi="Wingdings"/>
      </w:rPr>
    </w:lvl>
    <w:lvl w:ilvl="3" w:tplc="24CADC48">
      <w:start w:val="1"/>
      <w:numFmt w:val="bullet"/>
      <w:lvlText w:val=""/>
      <w:lvlJc w:val="left"/>
      <w:pPr>
        <w:tabs>
          <w:tab w:val="num" w:pos="2880"/>
        </w:tabs>
        <w:ind w:left="2880" w:hanging="360"/>
      </w:pPr>
      <w:rPr>
        <w:rFonts w:ascii="Symbol" w:hAnsi="Symbol"/>
      </w:rPr>
    </w:lvl>
    <w:lvl w:ilvl="4" w:tplc="489AA634">
      <w:start w:val="1"/>
      <w:numFmt w:val="bullet"/>
      <w:lvlText w:val="o"/>
      <w:lvlJc w:val="left"/>
      <w:pPr>
        <w:tabs>
          <w:tab w:val="num" w:pos="3600"/>
        </w:tabs>
        <w:ind w:left="3600" w:hanging="360"/>
      </w:pPr>
      <w:rPr>
        <w:rFonts w:ascii="Courier New" w:hAnsi="Courier New"/>
      </w:rPr>
    </w:lvl>
    <w:lvl w:ilvl="5" w:tplc="939656E2">
      <w:start w:val="1"/>
      <w:numFmt w:val="bullet"/>
      <w:lvlText w:val=""/>
      <w:lvlJc w:val="left"/>
      <w:pPr>
        <w:tabs>
          <w:tab w:val="num" w:pos="4320"/>
        </w:tabs>
        <w:ind w:left="4320" w:hanging="360"/>
      </w:pPr>
      <w:rPr>
        <w:rFonts w:ascii="Wingdings" w:hAnsi="Wingdings"/>
      </w:rPr>
    </w:lvl>
    <w:lvl w:ilvl="6" w:tplc="A4B06136">
      <w:start w:val="1"/>
      <w:numFmt w:val="bullet"/>
      <w:lvlText w:val=""/>
      <w:lvlJc w:val="left"/>
      <w:pPr>
        <w:tabs>
          <w:tab w:val="num" w:pos="5040"/>
        </w:tabs>
        <w:ind w:left="5040" w:hanging="360"/>
      </w:pPr>
      <w:rPr>
        <w:rFonts w:ascii="Symbol" w:hAnsi="Symbol"/>
      </w:rPr>
    </w:lvl>
    <w:lvl w:ilvl="7" w:tplc="E5DCD882">
      <w:start w:val="1"/>
      <w:numFmt w:val="bullet"/>
      <w:lvlText w:val="o"/>
      <w:lvlJc w:val="left"/>
      <w:pPr>
        <w:tabs>
          <w:tab w:val="num" w:pos="5760"/>
        </w:tabs>
        <w:ind w:left="5760" w:hanging="360"/>
      </w:pPr>
      <w:rPr>
        <w:rFonts w:ascii="Courier New" w:hAnsi="Courier New"/>
      </w:rPr>
    </w:lvl>
    <w:lvl w:ilvl="8" w:tplc="79624120">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BD725472">
      <w:start w:val="1"/>
      <w:numFmt w:val="bullet"/>
      <w:lvlText w:val=""/>
      <w:lvlJc w:val="left"/>
      <w:pPr>
        <w:ind w:left="720" w:hanging="360"/>
      </w:pPr>
      <w:rPr>
        <w:rFonts w:ascii="Symbol" w:hAnsi="Symbol"/>
      </w:rPr>
    </w:lvl>
    <w:lvl w:ilvl="1" w:tplc="0D9A4D70">
      <w:start w:val="1"/>
      <w:numFmt w:val="bullet"/>
      <w:lvlText w:val="o"/>
      <w:lvlJc w:val="left"/>
      <w:pPr>
        <w:tabs>
          <w:tab w:val="num" w:pos="1440"/>
        </w:tabs>
        <w:ind w:left="1440" w:hanging="360"/>
      </w:pPr>
      <w:rPr>
        <w:rFonts w:ascii="Courier New" w:hAnsi="Courier New"/>
      </w:rPr>
    </w:lvl>
    <w:lvl w:ilvl="2" w:tplc="11146B4E">
      <w:start w:val="1"/>
      <w:numFmt w:val="bullet"/>
      <w:lvlText w:val=""/>
      <w:lvlJc w:val="left"/>
      <w:pPr>
        <w:tabs>
          <w:tab w:val="num" w:pos="2160"/>
        </w:tabs>
        <w:ind w:left="2160" w:hanging="360"/>
      </w:pPr>
      <w:rPr>
        <w:rFonts w:ascii="Wingdings" w:hAnsi="Wingdings"/>
      </w:rPr>
    </w:lvl>
    <w:lvl w:ilvl="3" w:tplc="11621B96">
      <w:start w:val="1"/>
      <w:numFmt w:val="bullet"/>
      <w:lvlText w:val=""/>
      <w:lvlJc w:val="left"/>
      <w:pPr>
        <w:tabs>
          <w:tab w:val="num" w:pos="2880"/>
        </w:tabs>
        <w:ind w:left="2880" w:hanging="360"/>
      </w:pPr>
      <w:rPr>
        <w:rFonts w:ascii="Symbol" w:hAnsi="Symbol"/>
      </w:rPr>
    </w:lvl>
    <w:lvl w:ilvl="4" w:tplc="9D52D4A2">
      <w:start w:val="1"/>
      <w:numFmt w:val="bullet"/>
      <w:lvlText w:val="o"/>
      <w:lvlJc w:val="left"/>
      <w:pPr>
        <w:tabs>
          <w:tab w:val="num" w:pos="3600"/>
        </w:tabs>
        <w:ind w:left="3600" w:hanging="360"/>
      </w:pPr>
      <w:rPr>
        <w:rFonts w:ascii="Courier New" w:hAnsi="Courier New"/>
      </w:rPr>
    </w:lvl>
    <w:lvl w:ilvl="5" w:tplc="FD5C5EA2">
      <w:start w:val="1"/>
      <w:numFmt w:val="bullet"/>
      <w:lvlText w:val=""/>
      <w:lvlJc w:val="left"/>
      <w:pPr>
        <w:tabs>
          <w:tab w:val="num" w:pos="4320"/>
        </w:tabs>
        <w:ind w:left="4320" w:hanging="360"/>
      </w:pPr>
      <w:rPr>
        <w:rFonts w:ascii="Wingdings" w:hAnsi="Wingdings"/>
      </w:rPr>
    </w:lvl>
    <w:lvl w:ilvl="6" w:tplc="F5EAA04E">
      <w:start w:val="1"/>
      <w:numFmt w:val="bullet"/>
      <w:lvlText w:val=""/>
      <w:lvlJc w:val="left"/>
      <w:pPr>
        <w:tabs>
          <w:tab w:val="num" w:pos="5040"/>
        </w:tabs>
        <w:ind w:left="5040" w:hanging="360"/>
      </w:pPr>
      <w:rPr>
        <w:rFonts w:ascii="Symbol" w:hAnsi="Symbol"/>
      </w:rPr>
    </w:lvl>
    <w:lvl w:ilvl="7" w:tplc="42A05A0C">
      <w:start w:val="1"/>
      <w:numFmt w:val="bullet"/>
      <w:lvlText w:val="o"/>
      <w:lvlJc w:val="left"/>
      <w:pPr>
        <w:tabs>
          <w:tab w:val="num" w:pos="5760"/>
        </w:tabs>
        <w:ind w:left="5760" w:hanging="360"/>
      </w:pPr>
      <w:rPr>
        <w:rFonts w:ascii="Courier New" w:hAnsi="Courier New"/>
      </w:rPr>
    </w:lvl>
    <w:lvl w:ilvl="8" w:tplc="D8723F1A">
      <w:start w:val="1"/>
      <w:numFmt w:val="bullet"/>
      <w:lvlText w:val=""/>
      <w:lvlJc w:val="left"/>
      <w:pPr>
        <w:tabs>
          <w:tab w:val="num" w:pos="6480"/>
        </w:tabs>
        <w:ind w:left="6480" w:hanging="360"/>
      </w:pPr>
      <w:rPr>
        <w:rFonts w:ascii="Wingdings" w:hAnsi="Wingdings"/>
      </w:rPr>
    </w:lvl>
  </w:abstractNum>
  <w:abstractNum w:abstractNumId="10" w15:restartNumberingAfterBreak="0">
    <w:nsid w:val="76F97238"/>
    <w:multiLevelType w:val="hybridMultilevel"/>
    <w:tmpl w:val="B4387568"/>
    <w:lvl w:ilvl="0" w:tplc="04090001">
      <w:start w:val="1"/>
      <w:numFmt w:val="bullet"/>
      <w:lvlText w:val=""/>
      <w:lvlJc w:val="left"/>
      <w:pPr>
        <w:ind w:left="2920" w:hanging="360"/>
      </w:pPr>
      <w:rPr>
        <w:rFonts w:ascii="Symbol" w:hAnsi="Symbol" w:hint="default"/>
      </w:rPr>
    </w:lvl>
    <w:lvl w:ilvl="1" w:tplc="04090003" w:tentative="1">
      <w:start w:val="1"/>
      <w:numFmt w:val="bullet"/>
      <w:lvlText w:val="o"/>
      <w:lvlJc w:val="left"/>
      <w:pPr>
        <w:ind w:left="3640" w:hanging="360"/>
      </w:pPr>
      <w:rPr>
        <w:rFonts w:ascii="Courier New" w:hAnsi="Courier New" w:cs="Courier New" w:hint="default"/>
      </w:rPr>
    </w:lvl>
    <w:lvl w:ilvl="2" w:tplc="04090005" w:tentative="1">
      <w:start w:val="1"/>
      <w:numFmt w:val="bullet"/>
      <w:lvlText w:val=""/>
      <w:lvlJc w:val="left"/>
      <w:pPr>
        <w:ind w:left="4360" w:hanging="360"/>
      </w:pPr>
      <w:rPr>
        <w:rFonts w:ascii="Wingdings" w:hAnsi="Wingdings" w:hint="default"/>
      </w:rPr>
    </w:lvl>
    <w:lvl w:ilvl="3" w:tplc="04090001" w:tentative="1">
      <w:start w:val="1"/>
      <w:numFmt w:val="bullet"/>
      <w:lvlText w:val=""/>
      <w:lvlJc w:val="left"/>
      <w:pPr>
        <w:ind w:left="5080" w:hanging="360"/>
      </w:pPr>
      <w:rPr>
        <w:rFonts w:ascii="Symbol" w:hAnsi="Symbol" w:hint="default"/>
      </w:rPr>
    </w:lvl>
    <w:lvl w:ilvl="4" w:tplc="04090003" w:tentative="1">
      <w:start w:val="1"/>
      <w:numFmt w:val="bullet"/>
      <w:lvlText w:val="o"/>
      <w:lvlJc w:val="left"/>
      <w:pPr>
        <w:ind w:left="5800" w:hanging="360"/>
      </w:pPr>
      <w:rPr>
        <w:rFonts w:ascii="Courier New" w:hAnsi="Courier New" w:cs="Courier New" w:hint="default"/>
      </w:rPr>
    </w:lvl>
    <w:lvl w:ilvl="5" w:tplc="04090005" w:tentative="1">
      <w:start w:val="1"/>
      <w:numFmt w:val="bullet"/>
      <w:lvlText w:val=""/>
      <w:lvlJc w:val="left"/>
      <w:pPr>
        <w:ind w:left="6520" w:hanging="360"/>
      </w:pPr>
      <w:rPr>
        <w:rFonts w:ascii="Wingdings" w:hAnsi="Wingdings" w:hint="default"/>
      </w:rPr>
    </w:lvl>
    <w:lvl w:ilvl="6" w:tplc="04090001" w:tentative="1">
      <w:start w:val="1"/>
      <w:numFmt w:val="bullet"/>
      <w:lvlText w:val=""/>
      <w:lvlJc w:val="left"/>
      <w:pPr>
        <w:ind w:left="7240" w:hanging="360"/>
      </w:pPr>
      <w:rPr>
        <w:rFonts w:ascii="Symbol" w:hAnsi="Symbol" w:hint="default"/>
      </w:rPr>
    </w:lvl>
    <w:lvl w:ilvl="7" w:tplc="04090003" w:tentative="1">
      <w:start w:val="1"/>
      <w:numFmt w:val="bullet"/>
      <w:lvlText w:val="o"/>
      <w:lvlJc w:val="left"/>
      <w:pPr>
        <w:ind w:left="7960" w:hanging="360"/>
      </w:pPr>
      <w:rPr>
        <w:rFonts w:ascii="Courier New" w:hAnsi="Courier New" w:cs="Courier New" w:hint="default"/>
      </w:rPr>
    </w:lvl>
    <w:lvl w:ilvl="8" w:tplc="04090005" w:tentative="1">
      <w:start w:val="1"/>
      <w:numFmt w:val="bullet"/>
      <w:lvlText w:val=""/>
      <w:lvlJc w:val="left"/>
      <w:pPr>
        <w:ind w:left="86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585"/>
    <w:rsid w:val="00244585"/>
    <w:rsid w:val="002879CC"/>
    <w:rsid w:val="002D4D26"/>
    <w:rsid w:val="00563F8A"/>
    <w:rsid w:val="005A46D6"/>
    <w:rsid w:val="00697A1B"/>
    <w:rsid w:val="006D546E"/>
    <w:rsid w:val="007D3DED"/>
    <w:rsid w:val="007F04FB"/>
    <w:rsid w:val="00A50290"/>
    <w:rsid w:val="00FB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28B5D0"/>
  <w15:docId w15:val="{FB12675E-1034-40E5-9153-161A27A14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260" w:lineRule="atLeast"/>
    </w:p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name">
    <w:name w:val="div_name"/>
    <w:basedOn w:val="div"/>
    <w:pPr>
      <w:pBdr>
        <w:top w:val="single" w:sz="160" w:space="10" w:color="666666"/>
        <w:bottom w:val="none" w:sz="0" w:space="6" w:color="auto"/>
      </w:pBdr>
      <w:spacing w:line="600" w:lineRule="atLeast"/>
      <w:jc w:val="center"/>
    </w:pPr>
    <w:rPr>
      <w:b/>
      <w:bCs/>
      <w:caps/>
      <w:color w:val="666666"/>
      <w:sz w:val="48"/>
      <w:szCs w:val="48"/>
    </w:rPr>
  </w:style>
  <w:style w:type="paragraph" w:customStyle="1" w:styleId="div">
    <w:name w:val="div"/>
    <w:basedOn w:val="Normal"/>
  </w:style>
  <w:style w:type="character" w:customStyle="1" w:styleId="divnamefName">
    <w:name w:val="div_name_fName"/>
    <w:basedOn w:val="DefaultParagraphFont"/>
    <w:rPr>
      <w:color w:val="CC3333"/>
    </w:rPr>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jc w:val="center"/>
    </w:pPr>
    <w:rPr>
      <w:sz w:val="18"/>
      <w:szCs w:val="18"/>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00" w:lineRule="atLeast"/>
    </w:pPr>
    <w:rPr>
      <w:sz w:val="28"/>
      <w:szCs w:val="28"/>
    </w:rPr>
  </w:style>
  <w:style w:type="paragraph" w:customStyle="1" w:styleId="divdocumentsinglecolumn">
    <w:name w:val="div_document_singlecolumn"/>
    <w:basedOn w:val="Normal"/>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character" w:customStyle="1" w:styleId="datesWrapper">
    <w:name w:val="datesWrapper"/>
    <w:basedOn w:val="DefaultParagraphFont"/>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companyname">
    <w:name w:val="span_companyname"/>
    <w:basedOn w:val="span"/>
    <w:rPr>
      <w:b/>
      <w:bCs/>
      <w:sz w:val="24"/>
      <w:szCs w:val="24"/>
      <w:bdr w:val="none" w:sz="0" w:space="0" w:color="auto"/>
      <w:vertAlign w:val="baseline"/>
    </w:rPr>
  </w:style>
  <w:style w:type="character" w:customStyle="1" w:styleId="spanhypenfont">
    <w:name w:val="span_hypenfont"/>
    <w:basedOn w:val="span"/>
    <w:rPr>
      <w:sz w:val="14"/>
      <w:szCs w:val="14"/>
      <w:bdr w:val="none" w:sz="0" w:space="0" w:color="auto"/>
      <w:vertAlign w:val="baseline"/>
    </w:rPr>
  </w:style>
  <w:style w:type="paragraph" w:customStyle="1" w:styleId="displayblock">
    <w:name w:val="displayblock"/>
    <w:basedOn w:val="Normal"/>
  </w:style>
  <w:style w:type="paragraph" w:customStyle="1" w:styleId="ulli">
    <w:name w:val="ul_li"/>
    <w:basedOn w:val="Normal"/>
    <w:pPr>
      <w:pBdr>
        <w:left w:val="none" w:sz="0" w:space="3" w:color="auto"/>
      </w:pBdr>
    </w:pPr>
  </w:style>
  <w:style w:type="character" w:customStyle="1" w:styleId="spandegree">
    <w:name w:val="span_degree"/>
    <w:basedOn w:val="span"/>
    <w:rPr>
      <w:b/>
      <w:bCs/>
      <w:sz w:val="24"/>
      <w:szCs w:val="24"/>
      <w:bdr w:val="none" w:sz="0" w:space="0" w:color="auto"/>
      <w:vertAlign w:val="baseline"/>
    </w:rPr>
  </w:style>
  <w:style w:type="character" w:customStyle="1" w:styleId="spanprogramline">
    <w:name w:val="span_programline"/>
    <w:basedOn w:val="span"/>
    <w:rPr>
      <w:b/>
      <w:bCs/>
      <w:sz w:val="24"/>
      <w:szCs w:val="24"/>
      <w:bdr w:val="none" w:sz="0" w:space="0" w:color="auto"/>
      <w:vertAlign w:val="baseline"/>
    </w:rPr>
  </w:style>
  <w:style w:type="character" w:customStyle="1" w:styleId="jobtitle">
    <w:name w:val="jobtitle"/>
    <w:basedOn w:val="DefaultParagraphFont"/>
    <w:rsid w:val="007D3DED"/>
    <w:rPr>
      <w:b/>
      <w:bCs/>
    </w:rPr>
  </w:style>
  <w:style w:type="character" w:customStyle="1" w:styleId="paddedline">
    <w:name w:val="paddedline"/>
    <w:basedOn w:val="DefaultParagraphFont"/>
    <w:rsid w:val="007D3DED"/>
    <w:rPr>
      <w:vanish/>
      <w:webHidden w:val="0"/>
      <w:specVanish/>
    </w:rPr>
  </w:style>
  <w:style w:type="character" w:customStyle="1" w:styleId="summarydisplaycrd">
    <w:name w:val="summarydisplaycrd"/>
    <w:basedOn w:val="DefaultParagraphFont"/>
    <w:rsid w:val="007D3DED"/>
  </w:style>
  <w:style w:type="character" w:styleId="Hyperlink">
    <w:name w:val="Hyperlink"/>
    <w:basedOn w:val="DefaultParagraphFont"/>
    <w:uiPriority w:val="99"/>
    <w:unhideWhenUsed/>
    <w:rsid w:val="002D4D26"/>
    <w:rPr>
      <w:color w:val="0563C1" w:themeColor="hyperlink"/>
      <w:u w:val="single"/>
    </w:rPr>
  </w:style>
  <w:style w:type="character" w:styleId="UnresolvedMention">
    <w:name w:val="Unresolved Mention"/>
    <w:basedOn w:val="DefaultParagraphFont"/>
    <w:uiPriority w:val="99"/>
    <w:semiHidden/>
    <w:unhideWhenUsed/>
    <w:rsid w:val="002D4D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090055">
      <w:bodyDiv w:val="1"/>
      <w:marLeft w:val="0"/>
      <w:marRight w:val="0"/>
      <w:marTop w:val="0"/>
      <w:marBottom w:val="0"/>
      <w:divBdr>
        <w:top w:val="none" w:sz="0" w:space="0" w:color="auto"/>
        <w:left w:val="none" w:sz="0" w:space="0" w:color="auto"/>
        <w:bottom w:val="none" w:sz="0" w:space="0" w:color="auto"/>
        <w:right w:val="none" w:sz="0" w:space="0" w:color="auto"/>
      </w:divBdr>
    </w:div>
    <w:div w:id="193982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howard.fichman@yahoo.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HOWARD M. FICHMAN</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HOWARD M. FICHMAN</dc:title>
  <dc:creator>Howard Fichman</dc:creator>
  <cp:lastModifiedBy>Howard Fichman</cp:lastModifiedBy>
  <cp:revision>2</cp:revision>
  <dcterms:created xsi:type="dcterms:W3CDTF">2020-08-21T16:40:00Z</dcterms:created>
  <dcterms:modified xsi:type="dcterms:W3CDTF">2020-08-21T16:40:00Z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IFwAAB+LCAAAAAAABAAUm0WWg1AURBfEALchTnAPMMNdg6++6Wkr/LxXdW9OQAgGQ2EGgmmWEDgWRSGcIQWYJyGKFSCc9J6vrDUgq1+CwjaReurQoSc6zmtEpG6uYUvKqPy+/W2O4M7QFFpJ9D0WV5ckDCj0u1XzQHz1lw/PlztU7NlGA0qArXbbo63Y38ioAnbalaJMgXa/46ZJtaWXhibhr1JS5c9KoEFDFBw3c3Pf1SyQzBLmd79BLWaq2ge</vt:lpwstr>
  </property>
  <property fmtid="{D5CDD505-2E9C-101B-9397-08002B2CF9AE}" pid="3" name="x1ye=1">
    <vt:lpwstr>Cer7SjfHNp/Y8lNDRssIZ5v0fVxMeF5C2lzRU/cx2Rw709H2DlnABzsz1Qo9TB9AK9WOduDSHFtoPmUIPsURVupOv8udXR4Mt7eKNWxnIpd+dVBZ3wShK2qI8RMzV2AvXURzBtgLQsUoGGzCNrVMW0Qvk2ExOkqpu2PVhZfeCv3/HNEIlZSr2aSDMFeZVNpDgQmhZgX9+Rr7bH8lqCh/WKe1gslwW8e8NjkQ6eWSUDYeU0O2qQJ1kKS30kyXoIS</vt:lpwstr>
  </property>
  <property fmtid="{D5CDD505-2E9C-101B-9397-08002B2CF9AE}" pid="4" name="x1ye=10">
    <vt:lpwstr>goiYyn3OyNUp5J9VkxKebzLaUfOOZNkDa/bmVojYgseWgWShSJoCCzTn8h0PWrNVsBjL0LuYRxjnlxCRE1GnOc2+RtknQG1UVyIAydrYzHUWz2J7mlRRbO+V7Q7a4LER3nvkOi2oDArr82DSNrNk7nC+rpR74HD33vLviiXnx8rpY3LaRJ67vsr6+t67SEO8kXtfCOecNObp4ocTRgUGHSfwd/+J27CAghooE4A0iwvTziCw1v4RxucyU0a1Lc7</vt:lpwstr>
  </property>
  <property fmtid="{D5CDD505-2E9C-101B-9397-08002B2CF9AE}" pid="5" name="x1ye=11">
    <vt:lpwstr>8Fe8mzcbxSUFCh+4z6/bvTOjxcVM6tB9aCYeDU3dO1IJrTYbVQeZnL8Vq4W++Uvp3dgAYCxNsZnwUVCGHuw3mI2Be43/QqhsrqN5p4dtiV5tlpKlodQ7VVj5k67quhMug+D8GBqC34Fh+s+nzdQ7gLc1wKZL5kvvnCKmYBWGABwnj45rHiCEtO1pKz4uFTtat/DeXU5892gTGPaUCmkhQEiE8Uvqa+oF7ka+fG1q5oDn/m6Ee8CNchwXUhEiFzq</vt:lpwstr>
  </property>
  <property fmtid="{D5CDD505-2E9C-101B-9397-08002B2CF9AE}" pid="6" name="x1ye=12">
    <vt:lpwstr>UJ3HE8GE9ad+WL7qHBzgr3UkTpjP8Wa4G53ysXQiSZTeYJENZkt0Y9qhQsOfNyApMz9MbhJfKjJO8YMSMHHKLKMTmV0a363CZgO9P8hjrkvGIY0jc66gg1O0PDb8QvrBUUJZlQpLsryfabzO1BPUIq09flueIXLDu2lA1ovaP5yzT09nWwrSFuL70iDABN3b0UUXdBsr68D8yJGWBHMXBcLcnS6WVZYbIWG6keQz7F2fGSnEEVNkxqM9ndaKl9w</vt:lpwstr>
  </property>
  <property fmtid="{D5CDD505-2E9C-101B-9397-08002B2CF9AE}" pid="7" name="x1ye=13">
    <vt:lpwstr>mGeUQdB++I1eMQkWx0ccVDtIT/+FHNFzyHsTCTxGilPB+eGx3sHsQJo0K4LhiJso9OXc2Qqu9pGtuXsnWQF5Ma2ddL1t9sVhMZSWA+eZHkTliUSbLBDmkHHiPUiJ5HnGZGemulA1Hkb3sYWgTIgADgI7SEuQ16HIP30eVvhknuGrCe9chMdOAX+cqibDAIgN6TkAeO8FX+Uhisou0z8MUgZfCdtgItTTfG5XpvqFJl7XyMDOb9Oo0oaaAeetUHV</vt:lpwstr>
  </property>
  <property fmtid="{D5CDD505-2E9C-101B-9397-08002B2CF9AE}" pid="8" name="x1ye=14">
    <vt:lpwstr>O037pHmY99qrl3Z9SW9MSkltlyC0tZvgRu9L+P53xtm2TQUm1DsqV3xNOGNE/iTlvZt/EMNQYw43cWtSapEd/OOdcwWqXcuTEEJiS3B8sVmQzkd5kE1YjRbNriLG7wxVYgOuTLuUFAy9eIG8Wf1bpxGxfgR9/xdPjw3faujq9Lkz3pnvf2bSf5vjup2KXKPclOzYZb2EiGrPuZvCFdcatHq043+nCiP8XCxRj0OtTNmL2IZhU92tqYhytMWQFN2</vt:lpwstr>
  </property>
  <property fmtid="{D5CDD505-2E9C-101B-9397-08002B2CF9AE}" pid="9" name="x1ye=15">
    <vt:lpwstr>1w8gUpUiZDnXFyezVpdMt/XIED2l5Dk9EXvHfuGkvLEZMbpTI59JZXXvAorJbumLbcHjHp1o/5nNtAcfe2bl7+Phs6iErNaqYgtxYr74CmAokDKKuZN+onM6gyXLrHktCuya3Jfz1Ufbo32zoWdUPezeVgduVOfp5yllvgMbLJpHL212OUawqLl8U2UiFNkP3irP28vxga0twJxcvyaIRyJfw/bCwPijL8V/514v5XqljQcTXCpRlrOwdDUcMNM</vt:lpwstr>
  </property>
  <property fmtid="{D5CDD505-2E9C-101B-9397-08002B2CF9AE}" pid="10" name="x1ye=16">
    <vt:lpwstr>/jFP2ExJjo+sMaqvssiZQGqzWuBFoW5z0vn8vEYwkifKnlBeu1xa69xXIJ+afuHN6W3l/GRqaYXGabaVdsBIVGHcCxItaat7eoH0JC/48w2aypDCtzaYcyjtI6XhaHjeeG5gm7ap1SpzBPUzcFbjUkJ0G7151Mu6nrAy9Jb7001y9VY2Zkh/AlJnQkDOrPVtBc3lkPjrzL97K87gRe1P/GP3HEIgBG+O6G1hVeHLercoUZlEdfQxnSd/2YmqS/0</vt:lpwstr>
  </property>
  <property fmtid="{D5CDD505-2E9C-101B-9397-08002B2CF9AE}" pid="11" name="x1ye=17">
    <vt:lpwstr>u3fX7ul6sMXzhFgtzL6nGapLjFFvaYHXheLRsJs7wsYS4Feb+ogtiWCjt12tlVTVWqTNroCbqj5XerODzj4SbHM45hFLfGkURsD6UXVxYn4LeqCqJOBzNcFjLnIHMSzKpwQ9Ewh5iNL2/SfqvZnEAb7f5BykXXGm7nE8WnuynVvAy01uv39LgDC4ricuTuqxp9bJihV92QO6BB2KAU58wXgRM7NmLkHzO9xy/H49w+BkSQlJuTLDiAbKA1Cz9sk</vt:lpwstr>
  </property>
  <property fmtid="{D5CDD505-2E9C-101B-9397-08002B2CF9AE}" pid="12" name="x1ye=18">
    <vt:lpwstr>l9wOkeqUQtCinFQZQRdeBXJDfYlc47/jU3jUJPvrzfgA5n0fR3kmJPbXlFk9Zd5h4vISmBNP3+8urEpYEUYPXLzVEmtcHhOsslpn7zvLDzdDGAc77ULXeKiDh43sqY0KeA+sJOOi4b0kQ1LMkG/Io6H9AJBN2IACQP25qALCLGvJpG5homoYICshmNpNwYDIoUKEv5NjJejlupSsck6whfLoFCpDQPq4r95s1W0Q6TApL5xMrOz/0rinKPoQvk5</vt:lpwstr>
  </property>
  <property fmtid="{D5CDD505-2E9C-101B-9397-08002B2CF9AE}" pid="13" name="x1ye=19">
    <vt:lpwstr>00KSOBmcCl2htg/WW37qB4SPD6tmdaW4aYLnxKdvSVvth3VqxXcNTaaZ/sEkKAMlFpf9RU9tMVNjJUYxBcWoPeeMnEZb0pKZz86pQJl0T/8xWSasU7BJBFm1eRsb9YOiV/oHLr5UnrJyB3+7KOklPhuoz+N7IMSl70uZ8YuszpnyfTfem6PBuxIUKIn8K6rodPbVbdLApVZOUAeH8P20tTraXh33SSy0lGo/PkG1pa0bEkgphA4KtWIV/aYTQRr</vt:lpwstr>
  </property>
  <property fmtid="{D5CDD505-2E9C-101B-9397-08002B2CF9AE}" pid="14" name="x1ye=2">
    <vt:lpwstr>wWaWDIjmkZJQLusmg5lFalM9bVZtaQgE62tqkJgR+sdlzyRgxVpw1tHAPqsyC5uAltaXV6sE7BUHPY9yz6cCJqQV6YNEFizWaMgXTCjbFSaBuaDP5pVMyoPmjuu9yc3rBbGDfEoUcl/tPWubsTdzwZIR9jlH+TFS2xHF8A9ZLNnotL4xkTROsl8PQJbnzyh2B/D49uOXB+gNTh0nK5OFgcvXvSoZqix2SzwNGbNeIUbbxlpsCD5MuR30kToBwkb</vt:lpwstr>
  </property>
  <property fmtid="{D5CDD505-2E9C-101B-9397-08002B2CF9AE}" pid="15" name="x1ye=20">
    <vt:lpwstr>IE0iQsOS254zbv/K1XN8KaBDymVJVxLspZLQ3z4eBlCq46PfAJ8cRtDCoPiw9UR75p18NBBCtjwcEmWzJpvHIP/0Eu1zKMartwY00GuiXD9yK6T9UjVtVYfzXU8W6CSzrLru+04EjDGmnRevQMRFKtV8SbYscvvnfTo3GkfLUD3Xd65Y+IUxGIrYyQyIuzeh4DfmzJhqIOpaANM/hzh+Q+MVEEAc+p/GbgaHfT2G+uD60u36p1ptecwnvXFHMFn</vt:lpwstr>
  </property>
  <property fmtid="{D5CDD505-2E9C-101B-9397-08002B2CF9AE}" pid="16" name="x1ye=21">
    <vt:lpwstr>uCL/hAotSIOD1rH3Z4/tVThonjNAclDdhJlCG5d8b7fjHDHxUcRgu+iEmZeMHFLMEOxazou8GaLPf5wu4h+/9Jo78yafQAakPmoJRP5g93F3UohJt4XYYJZ8U/4yMBNA8P03C16U2N9zEVYsKwbB/TpcqPokqooHJXG3EMVZrW3mXqFON43WIgKLhKmGvQlITBekWB6NBBcYXzEjCa5m9PKqNzKWHYWepzi82KTCjniqmdKwbO+K1mImdfy4oV7</vt:lpwstr>
  </property>
  <property fmtid="{D5CDD505-2E9C-101B-9397-08002B2CF9AE}" pid="17" name="x1ye=22">
    <vt:lpwstr>Wfw5sUv/T35Y7qg6GRf9Iw0zlOJ+e/lLx1jV+hbFZbM4buvRKoAPRR7BGERj3wn2gAnWEYwh1bJSTcfSYI9KJErGnmaptUwSPFrtVyMVpT4Ke41pw7MDLT9GqxRP3TCTJENLn++QgnKXwLBpUg1oa+zJswx/eSu56eYcdoc84rI+vrmHoxN8cJ3P2n9zm1nGzb8MzzF3mvTHzYHFwRLANjo0NPVdq2opudu2ddu1Og9+WxslSRl6VgwXPLypYI0</vt:lpwstr>
  </property>
  <property fmtid="{D5CDD505-2E9C-101B-9397-08002B2CF9AE}" pid="18" name="x1ye=23">
    <vt:lpwstr>AaRiyS0Hkj96Gzz8UQHAL9WqSwsLWkHvkIKZFqA0iOYsFWIvwn3RYm6ROvwljDR61s8FJCKlQHBOa3h/DVsNXkjHa5ngnqzL26QZAugQDZT4YLlCNRgU1qxD7P9IrtXffJ94eL7B6aGpbDD7oAmdW78p0+jYbyXCq10XtcphnmVt7E415iwZX/Mr6lg0MaxA3Ckw87iDAasIXzCd0/CO9s0KOkC5/UA5OsqupMbtGHjVae8f+jQ+D2V6ebNuwzR</vt:lpwstr>
  </property>
  <property fmtid="{D5CDD505-2E9C-101B-9397-08002B2CF9AE}" pid="19" name="x1ye=24">
    <vt:lpwstr>7h1pcRxn6WBD0HuRwGn/+aseGvHFyT2DFKzleka6WMtJi5LSk+9lzixl+fWugPuMe6dB2CCwwB4giAtYbOjjSdYr6WdJlmNKgkvcQN89Ba2VyVqmzA1jdQATTr6C7HCFrYlLOoX7x0QI2A/HzTaP3xQqKA5C2IrLium9vx9dqnvtezNZFp9PRvoKkG7GIFPf4P54gCmVAH1D+1B1P1J9Br22TwlucWFo8+LNSLZJzg4vsgApYYgXL1Xh5p7k5IO</vt:lpwstr>
  </property>
  <property fmtid="{D5CDD505-2E9C-101B-9397-08002B2CF9AE}" pid="20" name="x1ye=25">
    <vt:lpwstr>XQjB4N2HNmcfcQV4Xq5H7laEW3wZr31Z033TKKcRDfl5LAAP+nh6PGNJ4MROq6Vy/1ScSb9QJRLHP9eNAkfG6Jj+VR1kjuq7ZUavi7ZNqY0uuv4qmNOFOO2pNOKmpajKaenpvts1Yo0DxkRpuUe0duPfLXXXQKJChrHE8lf9du7TQqK+efivw7sKbRccvFKCfRii6xC5WZXn5hftUnd1q7EC/wcRjrwaC0UWFzmcvRLLaoBDcGwL84NEDiYmvSQ</vt:lpwstr>
  </property>
  <property fmtid="{D5CDD505-2E9C-101B-9397-08002B2CF9AE}" pid="21" name="x1ye=26">
    <vt:lpwstr>XDYezN/B5eUKBlE/fch8JMykK8LsXyzMxiFwMcpvGFDVelmAUvYBp5WD41DEKUFnEdSiEcZjmA8jL0e/B6BapTtm7cN5y+lv7p+VASFukmZfD+rTiNEDjLBRr+RdpkbsfHa21HtptvHFV1zrDRFXfc6dICx15m+20QZz87ifmeK+iRHx3ePdsd7Qm7wVvI3TFi8Z0Y3ssNw0CDkngUQD1g1JZmrFOyb2yWBPaHJj9JY6q7c0VfUC5gvYWHzJXf7</vt:lpwstr>
  </property>
  <property fmtid="{D5CDD505-2E9C-101B-9397-08002B2CF9AE}" pid="22" name="x1ye=27">
    <vt:lpwstr>ORpdpD6prTXVsfyLRoC+xGYE50iuDvmH/EWIV35RFKf+yxA/WXVQelaMptgYLdQ/NR9JPZ2UgJPHkvNt4LAffF71t75shLfc6SZCJyfGEeFqet8Evp8Q378E89L93ABNmRQVIDCNayN2Wy5kHw7uxQ5U7iSSr7rwZDzberCWEsLrr4qhNEgH2tQdzTZ4MgR0O8eUuRDe6jComP0boxUbEObtPeYOVPxAD72J//wUnVaEaQGyYotG+wdh5tL9Gbj</vt:lpwstr>
  </property>
  <property fmtid="{D5CDD505-2E9C-101B-9397-08002B2CF9AE}" pid="23" name="x1ye=28">
    <vt:lpwstr>RHDlAlwFbXEAlfu+OHuCG7nS6PJ8k5zUTioReeErP8/jk+uUOF/U5ooZSeeu3ST4tsI3jebv0NPKYbIHYxAAQIbtiaRc6tQk22VF3+cPvDK/8FeiRG7CvRVj1izJdtfRz48k9BEuX9z7fO3vaVDo+oEwmVmj2UpvJf554fchgSR8s3y0uZWZux36NQSCs5/1AvP2gFbEhScgqOBt6AkSciHia6okR8/aNH4qbynQ2ZmNoONFoJr56kuX5xfXYBY</vt:lpwstr>
  </property>
  <property fmtid="{D5CDD505-2E9C-101B-9397-08002B2CF9AE}" pid="24" name="x1ye=29">
    <vt:lpwstr>7097crF2wh5lh97hXVIBB+rjkjMmPJcKTq/wzgAJYXoWdyAH3rTSzl5wxjbHQZd6VXBv+k+jPEer8yx8MBU6eA2R5zg2oMbDCHQR8ow3+9x6fkgpLsWXxM/31UsbCn2ErBrUECP9pcF/t/OMjMscF8RyKri5s6N8++1665YQToo0lV2+b0NxnfznPI8Lu/YJbvvOKHyo/SXJgq68yDgQi5Wvvz5IKWHSl8gl6xrSpye27a3QEq3Tyh5TF/duSBX</vt:lpwstr>
  </property>
  <property fmtid="{D5CDD505-2E9C-101B-9397-08002B2CF9AE}" pid="25" name="x1ye=3">
    <vt:lpwstr>t88PHo2khL7GlsBMQOH8DzBbCFPR9HmjWsIQUV1lTwh+5eEnLgRQ+EM5dA+DfE2RQcNoRErF9s6aXW0bFPIpDMt26Gvfbgy+gSO1ORnnOmt2Hk7R4jnjA3SREXQxuofO6s/l9BoD7mQ+8zIkVyl14pu0fTpTFydoabZc0IPr+Rc7Y7EP/svXfAoeugk9TfPlfIm4kFNx6ffJ6Tiy1th+XN25AwQDf7dR5s8/LLf23zNqiw1ANhdPrOStxraBO3n</vt:lpwstr>
  </property>
  <property fmtid="{D5CDD505-2E9C-101B-9397-08002B2CF9AE}" pid="26" name="x1ye=30">
    <vt:lpwstr>T0liuv33DVj5NfQU1MHsh+m7oAw/T7AxXUIt20+RxHWqQgybiq7pT4apjjDzmP+Ywtt2GA+lliJKi/lDdRuYT7VdlLrT0yM3/zMKn32ZZg9sbE4ChMek+GFVNruhl1beTH9JBzWYF9HeAGQJuBaPftL4SdaPkGnfSH0m3EB05LYWQPpckZqRBXqKx/dVkd0rxwIfTa2CeXsDVTXYvjLP5llm85zqPxVOdBkGba1yDB9SEseniqrcLYK9e1C80vG</vt:lpwstr>
  </property>
  <property fmtid="{D5CDD505-2E9C-101B-9397-08002B2CF9AE}" pid="27" name="x1ye=31">
    <vt:lpwstr>3Uin4tU1aBHgZNZpkhELPr42gD7hpOiCpvaMNWn2c98o+CmfVALtEHTQtkcV7YHUzc8bjhn4k1j27IG8MtJURVlmz4Q2wa8RQWT2arpXIhhw1D+lD1q9sHFedwwjb13QhZ9LlEivOyBT8fCucbSXWzEmp+NiEq29o10hULmn0wYeYXcBEeg10IXPo7VIqnWjQT/rXHW/6AcjxKfpmjP0AOajzsWLLIqiagvad6d7U66SEBUK8nmc0hu+PKTfr/P</vt:lpwstr>
  </property>
  <property fmtid="{D5CDD505-2E9C-101B-9397-08002B2CF9AE}" pid="28" name="x1ye=32">
    <vt:lpwstr>/su/neumaQ94p4waBGK391emNSu+Blc29udMMD1DsDJogGddtQS/6EPQRHAqQ/0GmQSz3AUrlS4jl1WzwoGmraU3x2zSQvoLOiCuYGCBfQ7dXtrxzrTvCfkKeY11d0O3uqfBYVIyw7xa7Dy6Hpbn5/f4uSz9dCvE9kb0Vxs6ItobQufkFkjGSCdBiFjGf+jmedR2N+v0/Xrph1jko3KkDNKGNX5auZBdrjDesqMNgqOHFc9/RHnqj/t5qLDGq3v</vt:lpwstr>
  </property>
  <property fmtid="{D5CDD505-2E9C-101B-9397-08002B2CF9AE}" pid="29" name="x1ye=33">
    <vt:lpwstr>yl0OFgUoyRXWtT8RWBY6syuBiw6V4phOOPqExHu+xHVxT63HZmZ76GfL1BvinpRf2//0w7EC3espP1bfIxT2n00N47BzGRMk5RcpnQPWh6FhyNA+r1qe+nqiR3OXo4DuiKvgs9iwC2wlArg/yXzgG7qhyyaX+pixPv0NMLQA529yBREt55pq6O8OPyLQMb1stUOuU/T1xHQq5KRUoxaw2+iqFel6N7x/YNbzLX/iMMHhJdbdjyxLFgFvajHj4/d</vt:lpwstr>
  </property>
  <property fmtid="{D5CDD505-2E9C-101B-9397-08002B2CF9AE}" pid="30" name="x1ye=34">
    <vt:lpwstr>adGHhHvlz2jQufij+Srd2TUzSf0i2DnaMSIXlz38Xdeu7IvTmvMCzJmGZ4ncAF9+Q4jzscdUja2GDQqfMBsf2FZRtm8ndQzfPC79QD2ZS0CMRyv+zz6UsHp6QIEGAfvGIYD/L9SiXx2D5yxpjdV3PFRG25Ns30LF3MS+A841j1rgFXC5UdVcHJKzHQpRkVTcCGKsN5NbKiYEHRPVUIB/KgyZFXOVK4CHl+CBqNZ7cCtRnaCb3DLUit+UHaznEm9</vt:lpwstr>
  </property>
  <property fmtid="{D5CDD505-2E9C-101B-9397-08002B2CF9AE}" pid="31" name="x1ye=35">
    <vt:lpwstr>WbMIx1dfgqK/UZi0/Qp9fJkp0HMOOMAlsO4XUb5xD0nnpZ5tD0aChPanM0FUMfGwzGDnxvk1F6/K12AALWhfaj0nG++sUqQASQjS40lY7b2qHCMwHYkg8AHIITmg3nJAqDX10ZpwPvWW61z/aClmfheUi4WK3debBpVHLbTBZDASwAUcg1roWtwWnMPmdlhzwuvyGEHBYc2AyRhcWH4uKaDJRXxLEYyHD6iLmBe7Y8RNzah9fBD5lbcnU+cB72Y</vt:lpwstr>
  </property>
  <property fmtid="{D5CDD505-2E9C-101B-9397-08002B2CF9AE}" pid="32" name="x1ye=36">
    <vt:lpwstr>qQKAeLrRbeetlHDGzDhk7kb9RWLPC3XccHHOkrr+N1bo98ckvgg079GNaAWX+Fj/eHV7SfzTK9NHA1uxLtZBY74J4yRyxwpq1q8cPkkfrFpBeaVC4htG6GxWZDwimvXDRx3ifZ6GRT4FCPpF3xIsYOqzK2b4o4X8EFKsPlBA9IhKnHA8cUjclULkuVWY0reVuX+c9djjGiOteyjF/pVOLGIdhMqQB27hIkJWsqZMYWDnk43IGL4Wwjy1NmKLGud</vt:lpwstr>
  </property>
  <property fmtid="{D5CDD505-2E9C-101B-9397-08002B2CF9AE}" pid="33" name="x1ye=37">
    <vt:lpwstr>DPOffO5VNaobmbEXLywv35sG2Ud8nodrnrb6H8jl0tZ1BM8+IX4u1QUDyEVl10lHsXODdPmBxuPX9ZS9rjgASCNOZu2UhKgdRwKCAyaXUOvLvXQs0mVxe1ERvaIaTvdvFFG9d5R5+FjDEc4Z1Dh9EVBpv1aAWePYl014freYlZ9QUfNq3wKQf7wWiiAxS0my5HykgoEWAF9zA16zAvHvD6G2Pj5iKfojSFhwuGkwXU7LuGSMsDNn7DF5iXLSEsf</vt:lpwstr>
  </property>
  <property fmtid="{D5CDD505-2E9C-101B-9397-08002B2CF9AE}" pid="34" name="x1ye=38">
    <vt:lpwstr>tSXj+j5AfhEIm0Ppmr5C17FXHZh3v/G+K+GJhQ1s3HuHPsCy20khafGORgWDXYhj17UTSXNeyDWzZhu4YbWpBJQPkA2y4kW3iPTRSzy1qVVEXE9fWdNsBkWxw4+ontRRcdFCgzp3vNgffg589zT3kPIb1qtHec3jwkknSvpIdnp7LPM7ClT5PD+ACqiss4v1pN1eTAMC4e7ZEX0Td9gaEj+lh8rmb5OqsSr78URmozO7QEjthR/NbHI8QvpOvKN</vt:lpwstr>
  </property>
  <property fmtid="{D5CDD505-2E9C-101B-9397-08002B2CF9AE}" pid="35" name="x1ye=39">
    <vt:lpwstr>lfEtdGS7WZ+fK2nsbPeAnwYOF/1+nUxfmI+Y3z3nBc6dswfrfDbOe5pERmqKlddMtFLyBKC5TqE9r79/YLyIn56rjimpTjTagGDeXL46m77Crnb71tL1tRbFX1BFaWIpgNac3GHvo18S3nsPkMhiz+Du6wjOOwx8QA7Psv3mJZ1y6feJoN2dvdtYGJdseb6rnYifDmi0MML/mRP13K8vmS4DGqMfMvPqnPMAPVU/uQZ5P8WnP9VVv1bU7SiIIm7</vt:lpwstr>
  </property>
  <property fmtid="{D5CDD505-2E9C-101B-9397-08002B2CF9AE}" pid="36" name="x1ye=4">
    <vt:lpwstr>1+RbaQ4EiMwq1foT4rXLRzcg4AlKMXoqSjFm0jI/0/PdiePgJQwYPZOITIee7mDD6+6Ch86/L9KxhjRTa5klCpA46V7xDq+8QiDY8eNIuysWZsjM8s44fTN5YEZPexfp6kUeMrfT/SdHdQTRMcJ4YNBxI2uQ1wzfS8xfMo0ZQiZ+rGbnmAkrBBb240x+3Bi006tATDEYfw4kb5zU+REzsvYwJpAgAVLgLetKITpNic5ZWSvaRUvPFMrucGqddJ5</vt:lpwstr>
  </property>
  <property fmtid="{D5CDD505-2E9C-101B-9397-08002B2CF9AE}" pid="37" name="x1ye=40">
    <vt:lpwstr>8uOBnSNLDN00eesCWeLakZmIgXGJTnDmp7w5+lcfOlWIC2xec8OWUDSUjml67FMFdFI1l+yT6YVYZDU0g0h/NMPhQJS5Hpa6OFyGmfiPRigeY4YPJnhlNZXIFxqM4sYA8qH8WveG0Yh7GTW/5m3sN2d78bN6XTXA6O8kNqcdX9hKl1QcusztERlT+FskJfqIFxKeIj1/V90SRW+UinQixdey0J3w8oVzwtuWyTTKgQKLf5oeRwaB/TYctJSoAhK</vt:lpwstr>
  </property>
  <property fmtid="{D5CDD505-2E9C-101B-9397-08002B2CF9AE}" pid="38" name="x1ye=41">
    <vt:lpwstr>V+hBrE5Z8phuLfDkYfLwj0r1UNm6SlNW2IVfBrzzLHzRH8Q6EmwvS4++bPPAMk6QCWSZwHGFdLq6yv7smpMUE5i/1GJ+A1FkvEWofdU1g6XMoYPDaEMvB0R0mbHvGFbFvsb033kuDcTs9bmuxAE10MrFl8VjRN2pMyZnm+YcF2QFvlLO/2G1Skq6kabTuIrZpxwcJQF+LMw6HFr7j4eAnG3fiqOwmLbWWrMDuWlGHYPccR81VVzvE3DPaJLiMFL</vt:lpwstr>
  </property>
  <property fmtid="{D5CDD505-2E9C-101B-9397-08002B2CF9AE}" pid="39" name="x1ye=42">
    <vt:lpwstr>7Y8cB3SMTV88lTFcjH5e2kELCtW3OzNepP4ATrG0tw5DSlgie0R++lpcw7/50anY8P0mA5DmgPRplebDuWsftSLsroRAq3yxeyhlakYKO2708jz26cy51eBWKgqDCvUWVVDrLGcnVGyiioZ6yX3WiysfWe8HSkBOc3VZ6wOAKIycPPtxTlr3822cyc3IsH3uBsDBvBvwiiLCIz4TkUTY2XpnvsH0wOlBQWtjit1m+gSFzJVOMdhSKrv3mPFaf70</vt:lpwstr>
  </property>
  <property fmtid="{D5CDD505-2E9C-101B-9397-08002B2CF9AE}" pid="40" name="x1ye=43">
    <vt:lpwstr>sSSWTn6Rsbxy8D7l79mjVH+T33AnUvTicLUrAJU+Dp2qbqpWgSLsmNV55TVQc/0cOadQ/bYTlPY54pg8miTSjDkX/q9qPou2l1QLl37Fj+tHVwDH8b7BxS2uEmr25IGjF0VdEOECfqSqKVmVCiJctGpG1U6I2M2MpcFh5uiVPgv/UqW71srMdg18ZTPJoidPL2AkX40lnRXmxrFTPe2oXkuUwmldRy6/bZ+DVjjtfWreM6jOOynyi+4ctOaslpD</vt:lpwstr>
  </property>
  <property fmtid="{D5CDD505-2E9C-101B-9397-08002B2CF9AE}" pid="41" name="x1ye=44">
    <vt:lpwstr>PW/F17LQAXA5+QFqQ8oJyUypdomLjkrllQG2HxqajWX7rczU+z7+xgtvLq5rNYxs+HF0Qe07Kvi2bE8KWtEpCacwYM3nKfuJoYF9lwSt8raB2Awkrbap2TtVo2U6tB2X3fLAUokqur2M0OSNgFUorVvZpQR+x0qc4scyE4gaxA6AiBmG6w7oNeE2k50RX8CV/j/+lzP5BlNm9Q3siiNBE7sD1Kcmb//MJRwUBhvgUIup/SwPAuFlGyHK8zbdiF2</vt:lpwstr>
  </property>
  <property fmtid="{D5CDD505-2E9C-101B-9397-08002B2CF9AE}" pid="42" name="x1ye=45">
    <vt:lpwstr>GXmYEeVDHpQAVbaKdnJf02xyAbAPsOYfZbajX0EetyXU5onD+BTSMM8ZtTqmQxVdCG3g1Erfzyoxn6tTqIcYH0l8iXXLqUhZVutKiTrtj8zat+K+NMfnQsB4ohDGfrrHql/ozrTuZd+lX53mGe00kuGFdB8sW77i5/VQ3zwnIYTRtuD2dUr0L65D0+0hYrkl+zn/5+0szryzCcena+ZJyFb4MhgPjyYiDEQYK1I483QiYHH4Wv8ngH2e9cpuwZ5</vt:lpwstr>
  </property>
  <property fmtid="{D5CDD505-2E9C-101B-9397-08002B2CF9AE}" pid="43" name="x1ye=46">
    <vt:lpwstr>IqBYNYHRLOeXPb8SjmgX2E5c/yW/jeE98FwXNlXLWxQN41uClbEGz/vHkspzRlK+zoi0LtQeX5l01Ygqt6+eUw8zQafX730anccmZ8QQelQFqXoeAcwSBldw/LqIIgZmSqJxCoJaQEGMu6AVm/tya/HVhWSUZI354Fm++aHnrLVdoRDXjtcC3FPsDbmj0NHk0oLA4b7ifUentm1oxCPSOGtndb8AkRDrVVQJbdJX5ULJNSkPclv5c8f67ffCPY1</vt:lpwstr>
  </property>
  <property fmtid="{D5CDD505-2E9C-101B-9397-08002B2CF9AE}" pid="44" name="x1ye=47">
    <vt:lpwstr>HvEATaZ9WNYjE5C2qpugaxSFS66WRSxYOo1f8QfGOtq8LsZDUGOv4z60Pn1m6gTdJ7ZlTcIBIxtDSmE0dTuroqkkBzGe+ZKitqMepzGLr3QRpcHce2hpJ7CPXW8H7J4NLwvHVsBj/o7rtsCjjXhhgeIoov0ErTYZolk6g0Brn1SL3KnTUB3HTvwMvmFsOH/vuOb3qqvpE/GvsFkG8tpoDXX190cQ55aTJIS22U2+RSMcxJ49fxJyM5wL3O/2wzh</vt:lpwstr>
  </property>
  <property fmtid="{D5CDD505-2E9C-101B-9397-08002B2CF9AE}" pid="45" name="x1ye=48">
    <vt:lpwstr>RWdirYgZTZAOV2UIO7FTKWF7WPetaYKKqVHYXVcsNWIoZXdjz3LCvKCKiCY3io2EYpqBMOaAuWpRWPLKY1eTQERGKFJJQPEYAwngmmjyacpvj2zY1HxonrhRhjwLtZUNzd4abUI/+ZUwSqQ+l0FXYb3PQNxCBJ4+8xG9gxhNH++UzKVYlR5ogAmW08pAlkWtd9RCda+QaeTbVYxQmgKj+icegdepCZFfBEh0x96w/aDVjF8Z8Q9jZrh86XB71mk</vt:lpwstr>
  </property>
  <property fmtid="{D5CDD505-2E9C-101B-9397-08002B2CF9AE}" pid="46" name="x1ye=49">
    <vt:lpwstr>EOH1xC+NhPn3lQ3HvsSqTGyCwqwf8PMKQqfokVr9kgT/e01ndyQYTvwFiXhs/0RVdDcPVLGN2YNoiLDjzcH1wBEWQMRi3yZz49K4kfr0tGv29cWvd0yU0gDLo2DpUXeCCDit9dINwtFPo2hfEC1MiRWf+Cst3384oRGj56QW63q+ckglIy946VH+PpBlD5k02ZkjZFcD4iEx++7sjBg+sGH1YTAObm81J6kl02ctg5jddllNTkMHrccl4U+b4wE</vt:lpwstr>
  </property>
  <property fmtid="{D5CDD505-2E9C-101B-9397-08002B2CF9AE}" pid="47" name="x1ye=5">
    <vt:lpwstr>zeKjOjrZfQqCUd7zYR/Jae8gQV+tVRCZ56JFikOZOU89dmyHmrhcltJOk9wplHfxPzTV/A67QgoleiwafQ7n+PfoGO/yHfxy46QXZW791Mms13aYIOUw/nVJjM+aQjcOG6/k45e8QfrwiHQlLluqHe2DtjpZQ/6nIvn0P4qmqTvCpkQND99NLh0B99CieqfAw7IorJL+hl3XhdRN3IZ0ISPOHZ6ZRc99NvPIkMUm0VIzzgSwY6XBjAhXYiPRvzs</vt:lpwstr>
  </property>
  <property fmtid="{D5CDD505-2E9C-101B-9397-08002B2CF9AE}" pid="48" name="x1ye=50">
    <vt:lpwstr>OyOlmvt1g/NiMeif+b7r4cu2AdmNSn38IfS/ZC6oxznK/L3vaTY4FWB1JTHVU52ThQMa0Zt3TyeCIL+vum33Q3kl8crTqTHHnFxdByy0xHhRfnC46iuiVzq0Wn8+WOYhZoDHeF8ApoHStlcHmUamxNSvPggF8o1YYk3VvZZlkcg3dsloV3poTmifXGWXlH8qUQ4QnseD8THZ6nMZ9X1kwXp7b4Hiyweur8Rc8R3DVkH6sdI/tt9qjYwj5pKPZQ1</vt:lpwstr>
  </property>
  <property fmtid="{D5CDD505-2E9C-101B-9397-08002B2CF9AE}" pid="49" name="x1ye=51">
    <vt:lpwstr>32AC+prLj2TqmDa9kOVP1gYgQh6zVCyAwLm59nIYgN7AFenycOapNpiD5Pg+XVyuxxvpAaPfsOXsUiEJXnBUzYSxyj+h18j951TfNy4NOgUT5IRPW8wvFvAjJ43jL14SeKaRrStcf28KEcJHYfUTAKw2diqB9FI0I6OrnCCmR/5Mzt89vjmO7GPu4Klkaocb25E+QwnVck9UVTqp73EW3ivM+qVlbOjmh8JWtBTYbqIBi4GJteRwj+8XO8HS8/A</vt:lpwstr>
  </property>
  <property fmtid="{D5CDD505-2E9C-101B-9397-08002B2CF9AE}" pid="50" name="x1ye=52">
    <vt:lpwstr>MUJNY7AyMCMggKUHgNDg8UsyXCUy5PZEK8geoC6/ysomc974lXbxk+PdkEa0qS5fck0mKsWo1/wsBn2nMdUMf5BT6THta3Q/6E6L4VtIIRz7A/ADNdr8/LzXDDRgbAJdu+8rZo4Pu2bDSoaUky4WGyffxMzT1r93hvHsDYXcxhe0U/uOhPsCKWMoQH1FcurQNi+bnPO0X1kYTdXDJWZBP+LpfOwC/4F1tzGtwvp2nw24Y0UXuvgMJ1pcc+XKJvo</vt:lpwstr>
  </property>
  <property fmtid="{D5CDD505-2E9C-101B-9397-08002B2CF9AE}" pid="51" name="x1ye=53">
    <vt:lpwstr>qcQmTFUsOmW8zKuHYr/INx8ih9GWYsUf4DRPrqAZ/4Jvip7th+XCFS7oj+ocZa1fbjEyVUg/KE3saMZExwOXyZrWT32YuwKjYR3WzGMPZMn6bsPTplQdoMG1MoU9u228fQIR/lkfIgdy9vsQhQTEH0fdUop+d9oCCWMvDAw+BpC61A5uR+eXGF0Q/mu0SQGsJl1tAgVCYBdbo6m19OVSJPlWNANKbbXEtfduYahYDCgII2hDHYmvAVEmCWzS+e/</vt:lpwstr>
  </property>
  <property fmtid="{D5CDD505-2E9C-101B-9397-08002B2CF9AE}" pid="52" name="x1ye=54">
    <vt:lpwstr>xhJhuyyK27H9SxjV62Z6W6giP/k230iKT4193ETEJ6ETFZ+gr89M6dq7AzY8qob0bOCV0vgCGaF1Crc04RFrN/jv+PTTNIlpDYuqZxyU+Dv7ec6s/w0xk5Dh4fcGhwFaH61kp4OSyY8/VYihC5llgfnqHCc0RFYEzyWSubzgSrACNV+iMHhjAdofJIN/OY8C5KN9DRgBZkFOhxcH2T0ROuZEUt6PcheKYV6nslfc51nIuBP5a3Lqdtnzg93yaYo</vt:lpwstr>
  </property>
  <property fmtid="{D5CDD505-2E9C-101B-9397-08002B2CF9AE}" pid="53" name="x1ye=55">
    <vt:lpwstr>ikzpT9gZ9KUMDMQkO7ohZz01+Hx9AwhOUbKNKgxiW4S/BnpE9KsGOzBSamSPdLjjTFD3Z+xoufBBjRjRdRIfJEXVV6rWdBfmdwOndc3C44lMjiZW8LZ/XNFrqghWiansB8cDntkDAFrzXp/sowlchVVUfDArCjfHnrFILnsQmPNcMVYWsqFDAF05ytsiM+ABH2Z4axnGcEE721N3Q+YuQjyncyS/qwlf6XU+fpQB8yNxhXC4la8Gk6LEXipHbqn</vt:lpwstr>
  </property>
  <property fmtid="{D5CDD505-2E9C-101B-9397-08002B2CF9AE}" pid="54" name="x1ye=56">
    <vt:lpwstr>VSS9vvTaBkc2sZ04MRTSPOC553BEA3dg0oMct13p+N2UERa+jAmb2TwAdudpY/gN2ynOJOf/cYTQmpBL7KTU3nADIbDWdt2I4M0dwwF9PZd2IrLR6T94fkfxSugZSJ9H78FwY/Wt/qq4cWvJM0dGj3xWOl6HyzeoX/lyBJ8WyNDQI5vVa3/XHW7e/s+5IOfzMqLIDhYFz4LNlPqKH0G36+88SgqcuTw0bdedtXrt9dtC8z429Ii3uKGP1H1U8Wu</vt:lpwstr>
  </property>
  <property fmtid="{D5CDD505-2E9C-101B-9397-08002B2CF9AE}" pid="55" name="x1ye=57">
    <vt:lpwstr>Jppw08Pku0/7UvxjcCTH3/xxHCeI3af3EpBFTzItuMU7I4fgepnQ9CPz4ImpoGawODz0GHkcH7afvN9UhECCJGlwrIK8WPJiaAG/Kx4PPkU8uVpj7+rzTGbH5wM9gqjgDbZrw2u6gRUfkI5dhrysgrc478pVeld/0BWkg3qU441kMcveISe+v36w5s/elSdKABMYCpgvTsmAjZs0GtfnEPvmf9QtOPksTsPK2lyYcoCjCRtDhd0/g/kauxdUsd6</vt:lpwstr>
  </property>
  <property fmtid="{D5CDD505-2E9C-101B-9397-08002B2CF9AE}" pid="56" name="x1ye=58">
    <vt:lpwstr>JUwF6tym8qWted3j6/PlPPpl3SGJkiwfTDF6WcbkpP+dugwMitv3cmo8fPBV88BqTvSG4AwV8qtRDjnLID7GybpJFtpmvbpDcgYtuNm5O5nXxzvenAeSYvYBbzoJvn1m00nOPRasB5yd/PbA+9xXQ0S+tuWfC8oU3H51eZQlbjjjh+8pqtoeZJi5RyX8F5k/lXruHy2XRjuJNv95u1owZbV1WvqA1ImIsEkTmW/QvkYIJaJBXaP9XinYA+tIL1X</vt:lpwstr>
  </property>
  <property fmtid="{D5CDD505-2E9C-101B-9397-08002B2CF9AE}" pid="57" name="x1ye=59">
    <vt:lpwstr>4/d/cmH6GxPot/zM5oli9u6s/sRY32CRqUpyZaKiRcIw/eBkVO/q+EzrdnO1ypS7x/vh3OxIHtBCrAtJ9OOo/tSMBZGIIHZ9jEWRrDmbquzy9qNmzzzyXrVGeP8VA6WslHWCHmc2T0kxqklhc0Wo5MlJGffyyjM5cV8p/w0/Xf9EUrw+UklRJV6dwPQ2lHmknOtuMhwDTA6Qeqk82Ca0Hnc2ZK6Vi3RkniBmbQnPIkvLEUXrDmLMRv9dPFF/MQR</vt:lpwstr>
  </property>
  <property fmtid="{D5CDD505-2E9C-101B-9397-08002B2CF9AE}" pid="58" name="x1ye=6">
    <vt:lpwstr>JtRe6KAmzqI49X+E58tNMxOEceDhfZAOrS13lzBAOtemeoyiRql7eDyg0iRmH4jS+KzBzzBvld17IY0el/c44R5488fuyvyVfRJA7qRUz3hx0tabuuihMxpEczj5EgUPsWshWhH9wz+1DUCmkwN62tRuhhZHvWo9szuvVb2KdSzTGcVoo6LLN+SqWRqP1qaBw1gGT3RQDDyYIW78cMEmGbUQcFg51zNwKtkLtIh/CEzwLRMZKO/REXIS54BaEaa</vt:lpwstr>
  </property>
  <property fmtid="{D5CDD505-2E9C-101B-9397-08002B2CF9AE}" pid="59" name="x1ye=60">
    <vt:lpwstr>HDMkRpcWlbWw35tV5udJaw4nMQLeAC2TrvkvA07Rzwfv85OnsbM/E1mYs4ntvv8Vv1/L9DX2i8Laa6kynLymrD52Nq1xXBTC7EkqMMy+41Yng4YxxhufIVNvZIs+rPo7laVPdLGjqsYNuCJRPIQwtZL9wkEVo3Nfg2KK1A8LvS65eOzHo/uYp3jSS59z42mmwAXX1quFOARFG0lYUncWLxiSswayC1Cl3jXr3e/H/AwahAHOWuFCEw8rR0PNBy+</vt:lpwstr>
  </property>
  <property fmtid="{D5CDD505-2E9C-101B-9397-08002B2CF9AE}" pid="60" name="x1ye=61">
    <vt:lpwstr>+xc7NbFP7ga2av9qCGIzNpXS5jxLAdtkEsqO+85732n1fXvZFVAurkXV9LbZrjBrQECrEbrHcqRtZ9HgnFmjB+P4Crec+4d9MQXpnwBBEUY4ZEOasZkR6GZHJUGURr8+mZVvSULj68UFEhZlWdACXU1tcwD+HHkHKgQLs5KYoXKaUvdufigA1bsnJOMY0RVKnY0kW+TwxTBrnWvy8uJ7dnubOD3RPkh9yqvYurR1KMnWDFcQF2DnNijqtislGHy</vt:lpwstr>
  </property>
  <property fmtid="{D5CDD505-2E9C-101B-9397-08002B2CF9AE}" pid="61" name="x1ye=62">
    <vt:lpwstr>0HWkb2c3QCSTbR8LdE6GVpMyaaQOIMq1Zv2pC2zZb6odjag+QqAwHnG7eeyl+/tpPOyosfDZuRZryeInImAGqexvAlw+m9mZS3qtGyuXN4+R1fBc/hMUb/P8I88+p0OUywRGrNv7g1LN7k6ZKAZWdvPQ/wefvrmz2hp9Slys+7frZFD35tYbV/SLnaOFiSYMxYbyq2Y0hQL5WHUfXOlDWrtLC2R6JegwK8BSjhpFnQro3K+au+1i/EnEoIoGlf6</vt:lpwstr>
  </property>
  <property fmtid="{D5CDD505-2E9C-101B-9397-08002B2CF9AE}" pid="62" name="x1ye=63">
    <vt:lpwstr>Gb7RRHa8bd8ALZ5yBxfPMbUfbzmkjKItsPfu0pb6PnShbRa2+mYiRs+GuDLdn3vM7AZZXCxyM3wFFR1OkqWhJ4EjZb2KbGFsWnA/0eklC2Xrf3hDaEpUzA48acpgsrOz3LgnkfafjG0SfkEVWJYg0/WXc13ggFyjiMh8qywKVBSQhf7rPpoPkryxjYpeycejiASDlfmM2yLbhwRP8hV1HQHr9rJHVzABqns8x274uNkNDQH+hyEjxTJ+cHja5J9</vt:lpwstr>
  </property>
  <property fmtid="{D5CDD505-2E9C-101B-9397-08002B2CF9AE}" pid="63" name="x1ye=64">
    <vt:lpwstr>IV+gyFfRCEH6patL6YSds/5Y8p1bZgLlq+LpqQszFvVaG8Zqs084whLAXVNCfsDp3SUPjrgfX0SfCwg6rEl8uXTA4bEO766i7IY4tqfhW2UapWPFBiPt2FUzmefvKzDVSMHZdxAnI2uYC2Ti+XNbaFki63WjQAuNaTtLbFlQN+9F/48GzepDGhGhbkql0Usk1TGvZD/zWVXZdAkEcpN8D0R3UJ5ByhFPxn2PDtfk5QsDDsxn5CfsO0KB1iviJxu</vt:lpwstr>
  </property>
  <property fmtid="{D5CDD505-2E9C-101B-9397-08002B2CF9AE}" pid="64" name="x1ye=65">
    <vt:lpwstr>f1+V2TNNYV+c1IV9e6YG0gkjgAX8Ky+m1KWZd66e2GjPbXh3/4Fq+P3KzvfaLBCMF58bCguVL7gee+UnsCtdUb6ux44dDgQgPFPXGPJQokMQgQ7C1J9VZD5ehR0TyEoP/6k3maT/LL6kuZXB4ZDra3iUe+uXXr5QDNWs3yiHk5WWHFqGS1sofOY1G4pUZUUB+R6g+AGXIB+fDqETMCfg9Ue4VQT7+DXsmYu5Xy76TT+LKnhmo03IhTICxbhoock</vt:lpwstr>
  </property>
  <property fmtid="{D5CDD505-2E9C-101B-9397-08002B2CF9AE}" pid="65" name="x1ye=66">
    <vt:lpwstr>1WiN+za312cOkOVGl/Zj+v2oU0PUTdr19RHg2pw+dF4sSMASBRhmDAMf4o7104+5MgTVq3U7QnV7qFvd4Zw1YpQPyhYehBXD75hUp0nf6WVieHkUyBeteAl97HsNFjhnXRwj7fCM4SFOmIkdUH7bQ4nlcbR3s6jsuevTZkexlkujacvVyHhyiNijeDX0nJ7hVb8oNtX6s5A0vD+GjwFE2wnrYzLaj9lYGQ0NSgkisHx93J4U00NkTB+2N/h9yJC</vt:lpwstr>
  </property>
  <property fmtid="{D5CDD505-2E9C-101B-9397-08002B2CF9AE}" pid="66" name="x1ye=67">
    <vt:lpwstr>Fnoevwk+BWZ//Q9iDEUXO6/Cs4aWUIgiqILIsAtHNydQTLcdfDVf34KVVDQ/e49JwCva5lRv+19YR/VDmbFe04YyxQ5LzDulV1/CRbYFbwIBOZf1eQm9BTFgX83Mo9wRuOlGiugDwO49YLNe6JXlld3hFyAo8R0UQTkrZP0sGGEo1iATp2cRzDGsvgNQT4yBwo4kM3ng232QH80jPvuP14Xe3ybKyAGGHgJX2jpq0wwucW1rA7xSwNymnAD3Aq/</vt:lpwstr>
  </property>
  <property fmtid="{D5CDD505-2E9C-101B-9397-08002B2CF9AE}" pid="67" name="x1ye=68">
    <vt:lpwstr>dTSKb+vkk5VUVGsAxK/fgkdW+MwwdI7pvQOf79BhiyTQvhGu1Gw0+HYWcoHdzO3pAcIrOjd1fN3TmE/AWC+Ej7faZIDgjtw8xMKZcvu9tIr/sSsDaNuTvJtcipihDtGQalnz/iSwA94pgc2HoFiApqMYZ89ou93ltWV9/a1+a3a8zBtdNkUrElTgEWtZ90apuFkmugXEcE/NxUds8KmOKUr+xnGzzI4P5N7H+g0A1k6Ods7Bx83tIS5+MCJtFFe</vt:lpwstr>
  </property>
  <property fmtid="{D5CDD505-2E9C-101B-9397-08002B2CF9AE}" pid="68" name="x1ye=69">
    <vt:lpwstr>W3hxyn2oAPghiFMpWkQIIB19D66sQa/W5GgSO7+bRZIO42ZT8fGgh6tPoszxo1SX5JRE2Wd19PRYm5iS4pCVMv3ocb0Ke/SwqdwSUat74Fi3IIwDGmPhvzhap4e9mEfpCczcMKim94fIURt1BSlY0d8+riEUwyOfO0t/+p0TY8zOUZH8CMbfAIsSQ73tnf4OrfAIfonQh8LQrlTdWPKE9Madg4RCObIgfmUIuirTgHI3tjITLWJswLYYIPLSfW3</vt:lpwstr>
  </property>
  <property fmtid="{D5CDD505-2E9C-101B-9397-08002B2CF9AE}" pid="69" name="x1ye=7">
    <vt:lpwstr>9bZJNiHoaSCLQNYMLoXc5uWeCaGseaCM4+/sQC28pKnfgO5qv8dkGlbS/+JsonzFf1RiQY+zJWe0CVofjjg2MP8tLmRxst1zjD3NUpd6rcpSBrClvlJAGf5Gy4NAgIf7+RRuQy7syEz5ONL8Yi38ulipzyuKxpiPdwVh3VBuypvLvyhxG9p3B3EOHi2W0j1MQaHNVNksK5o5+6juaZrkI0P4HxUeGLYm8p+bq+Gsnw8YO7QpTu0oPG5DGeHyG0d</vt:lpwstr>
  </property>
  <property fmtid="{D5CDD505-2E9C-101B-9397-08002B2CF9AE}" pid="70" name="x1ye=70">
    <vt:lpwstr>fdJsH6AIrEU+/SWL9Pld2TQkp10LX8lMtA0F/1H89+pmMOuw3M3sbmVm7QX1mz4psbZEOgvR8tSVJ/2CR34Yap4Cv/5fQVBBWnBiBFGJJb9yroUy4QmlVTVsg9VnzD9eF3zz+jbUClZu+MPtkV6cTvTM2YBCmiNcazlYoP5TlFU9bxDom7JY0nse2wnjFU85lCOnmTIObukmiuOal28kjJKMMjfGV9/ULZoDLzTSwipdKncokIER/2mxfVPKPG1</vt:lpwstr>
  </property>
  <property fmtid="{D5CDD505-2E9C-101B-9397-08002B2CF9AE}" pid="71" name="x1ye=71">
    <vt:lpwstr>6y4j4fpC+GX8SHhv0s1WIkRyX6G2fr2Ru5OUUGo4VEzXUwvg6LJtVT23XoHRkyMtvoiiGjh6jwY8lSssG3tfeGAEDZTpwSggLp4OU0OBeebDXSN8mOmjJ4KNiJrYZ7X8wzSfsrY1hyJnXh8rsUX2UUFCT6VdJevXFdEmtiw+Q2PvATYQ/joVXdSnyQYaEZ+YTq3yfFOn7E1J0LFiJdK16+SJLM0UV8HynPQVTK87Z9SK6dNsOBJrEsRM0CPy/rv</vt:lpwstr>
  </property>
  <property fmtid="{D5CDD505-2E9C-101B-9397-08002B2CF9AE}" pid="72" name="x1ye=72">
    <vt:lpwstr>KSJR0s8cJn5SzztXkVChic0j52mT+vfpp684jAnFGDHyHO1qv23NmRWzmEP/CsfQZ/a+O9FiggoLc/Vk85TeqO+MWQlZqNy48sCqom4qmJs+YKL7szVgZx3kFz0uM7ZbjAiiSV70lLIHbDNLJpQLiX0+tMjrMUFBKxcsZdT+HuY2G6y08WKxhygcMLlCqFbTdScyQmqC93OEKTvLTObSuixnVrO+NHyhjmOLqpZ5g3+68pyz3s2jQyN9ViRztLa</vt:lpwstr>
  </property>
  <property fmtid="{D5CDD505-2E9C-101B-9397-08002B2CF9AE}" pid="73" name="x1ye=73">
    <vt:lpwstr>ad+Grwc0vZpCEPIfjGB4D+mI5cjcZb6elXRE3YxBZMjvbJ4kPX3wYGXz0N8E+8QCm1ge201a9CJ/XKehL2Iv+OxSxKWvaqpnenBK8sCsmKPIgBPdqUKttyRD4ZiMSsEGN1jHHxkkkKHcbNIX62Wc+DgRgjms6zPZDnsJeyt5N1TvNHIASpCSkPekohGDJUC7CAzXBOygzxjwJz/d2Udh45Jkc77VO2tb6dsnAPBPwS4o/6HsSkJFWL9nkmMXA3e</vt:lpwstr>
  </property>
  <property fmtid="{D5CDD505-2E9C-101B-9397-08002B2CF9AE}" pid="74" name="x1ye=74">
    <vt:lpwstr>VKzdkaMFLUwJ647ZcSZ/K76CNdgnY5DZekysOiiu/VLxwr6TKssH4lQrTabGV3ZeUjKmWn3tG6ejTQj5CRbE5PDj+yu0mYSQjBEcujdYWaRSQUyMjAd7EKRaS6lRbGSNyZYzQuXogpIYxpuwnM83Xm+ASu+K3dXznOK3vh0jt/mMK849dICGIT5dgLaaF2mhzkDIKeAk6fByXr6Eo1ia3ZDRxlbgjdQqel8LKrUtPWPPjLI9Xon8rtlNjmW1p5u</vt:lpwstr>
  </property>
  <property fmtid="{D5CDD505-2E9C-101B-9397-08002B2CF9AE}" pid="75" name="x1ye=75">
    <vt:lpwstr>RNzpd1AhvNNdUqgXHWRDVDjqvkBo8azrwX7JuL6O3oegbdb/DW8PxeF+Hl8WXD57+b6pIZy07yWXm/YyGJSGCnws6WdwxOxMFO6p96SGZTu7ffAnLgW68+UJPo0yyPrYACOvA1FgIpdpuXI015Yt+eqJfwTP9TPo1Tnpber6aJSHhRa6PFSexryYraKQgD6gi6uFbkA8BF//dhYGVWxfVCzJoBgbsUKKjsGBx/ExHlf2jpq5Sib1vqJcl05I93k</vt:lpwstr>
  </property>
  <property fmtid="{D5CDD505-2E9C-101B-9397-08002B2CF9AE}" pid="76" name="x1ye=76">
    <vt:lpwstr>cY8dKosKFRJr0FdRLARbLIkJSJZTc0fRmIKkD2vEYqh22bZtNcFiTvU+F8u5jpC+Kh6uOtrMDjQRh2c2rJf8G6xwfMn1OVc7oiPtZXuAgEGW2waRxn37vhT2Zqa0rBfPXCd0S/bH3wTUW+aYaITvPoBBO4oi1g2zpVakC2ZQwDyZHqdKGE1+SNBZ50bZ6yvjd0sTzO788F223u0VX07RJ/qlA6j3fZr43Jl2uWnrPrBzJ7mexe8TbeQap9yjtxw</vt:lpwstr>
  </property>
  <property fmtid="{D5CDD505-2E9C-101B-9397-08002B2CF9AE}" pid="77" name="x1ye=77">
    <vt:lpwstr>80UoeQx8o62PX39FGYCzRAYytWlONbXuaoL9X51gpW8SLgUkgx5P39yfMptBqv+EtQTRJSQRc+jrWftcLM7VJoDDOQNMg2s9bgK+NiCk/z1PMZluPnPVyIUMdexf0FbextcTc/YXoxACGt5GEkitQP2dkxoy3UoGbVUogBNsTAlJIkAN4aOlf4TvY7zPwOm7SKCoR8o9OWZoQeki3KzKLFbVx4d/MZqh6ZZZ6xyR2mAewlHJIO5lrjjGWHTj/87</vt:lpwstr>
  </property>
  <property fmtid="{D5CDD505-2E9C-101B-9397-08002B2CF9AE}" pid="78" name="x1ye=78">
    <vt:lpwstr>kkD+XSZXiCvpVRJwG/sz/Ftgvb6lTSKL1nF2DlpM7X6scuvsSmWomiom9UVUcJGikJQ+IX/2RsbA2H060y2ZClvmhgAr7hgf/MYNhN0LY1vLTsswk0ZbDV+FOS1axAh92Zih79f5hYO48A7b3inYBLV/TvtOJ+oiuWnXwJXdyIND4DvH9yfVa6tIChmm1g5zsn3K+JgVNyRShGXr+9IAp3GFJ1pou8awQuOJVbTVxAzkqL5ducwDfDFkYLJ9FHc</vt:lpwstr>
  </property>
  <property fmtid="{D5CDD505-2E9C-101B-9397-08002B2CF9AE}" pid="79" name="x1ye=79">
    <vt:lpwstr>i9PR8yFyHo3ZyWwHwhRyRqliWiQ8AjRnSKuTAzXXsRJh7ebfhikkmSd2gfcZGwjlpcFPV8W2HM+62Q6oUDj8HMha1ntyk3nO/YSHxlkspvogU93EohBPE+XfMGlmv5MUz8ivQMzS7LGzI538UvBzeATlaP7rM9v8beBMjnLXGLaHJNPvv4XZO3fWOYpe/+mh5N4IZo1tjPyVQlkqfZh5cKnFXP2ejTTenKBA4BliOyzD+RGm9E4n76tDl6+acUv</vt:lpwstr>
  </property>
  <property fmtid="{D5CDD505-2E9C-101B-9397-08002B2CF9AE}" pid="80" name="x1ye=8">
    <vt:lpwstr>Zbl8/BlNj3A3wsS5Has+q4OOGc8M2hbDft6NDqNmhsin7DGHbQnw/WnGrxLXwp0LRu8Rjsm0cKY4KdAyWji2vnbxQ7UBZC/4IzuV06ZnbRJh28ae9ETucS7Dr6K1KgZvmG0RkkhjQo/MX250VBB36H5JJuyCE93KyoOjH16xOGzbSJ+zr/MNkHekiLrJsCutZgvdkLeJMOZ0y7WaFd6JpyL2ZJU/Pz4bBCrKeNjtcw8CgUHyhuamDa4Kutvd8gc</vt:lpwstr>
  </property>
  <property fmtid="{D5CDD505-2E9C-101B-9397-08002B2CF9AE}" pid="81" name="x1ye=80">
    <vt:lpwstr>OriFSh7+8QU+FJ3hCRxceUsdHHConjN4MRNQeYEEAomHbk9cWWPPqHr8Qoxbb9tV82J8boAj7XciT6hZegVkrBLs3XwsQXYB6d8wmJT5gYUkjB9/yH/KqZ5SBFyqNnfbuSFdIKVoddJ9uwXbSX1LMJWdJtIT54Y6WhTeJQTMRvwo3XonY/rcX9iwR2vcd9358Gj5Y+GHds4YVRNQwvFl0ipS3dr3llJ0XgvJ+rVLBIg7RRHt2IxHJtNT7IAYtux</vt:lpwstr>
  </property>
  <property fmtid="{D5CDD505-2E9C-101B-9397-08002B2CF9AE}" pid="82" name="x1ye=81">
    <vt:lpwstr>wC3nKKFhp4rdA5igVxOtCMxFt5KowNcK+amvhZ1ZingCSicBr9yII8stwOizGKwFSlT3p1UdFLEqZ3HC2mQvGi8bCJV1CdQtSh9lC59mKb5/haISYChQOPJYcag0yn6LGTb+SQSiQ217ReZABD74NgpqGzszMsrG+mvP17rDnaHiJvpgoMWqUrG7Aq5sl6+/Cj2Bvu2vW5NR4pATJCrbqYidcEvR2Ua7adPDDNCwmo+CiRzfZlP+M6tMSyC9zSM</vt:lpwstr>
  </property>
  <property fmtid="{D5CDD505-2E9C-101B-9397-08002B2CF9AE}" pid="83" name="x1ye=82">
    <vt:lpwstr>A6Bz1tCAJIe8rdq3OALOx4d7xBI9bx5S38GkEWQFqvWtiwbq6f2v58aNqJX0Rh93o4Xrl0bF5Sr+hyPaX96itTGF35hc/qtnGYYnKLD/YNEoKQMs4I2Y1LrOMXUVajGefjA2dgtDmre6EBWl/IFLKIefamDrkZxzDYZ0pF3H+RXFpn+scpMRINVV5i5qA9dzD8ehoHvIDhiPD4SEpr9P4rtywKG4loUdIZh26C2wWCGonUXkUWQeqVgKygLW+C3</vt:lpwstr>
  </property>
  <property fmtid="{D5CDD505-2E9C-101B-9397-08002B2CF9AE}" pid="84" name="x1ye=83">
    <vt:lpwstr>PNr0/jJuGWUl48+d1+/31u61FgWGdctiPUu8rsbQfVE61l9Wc6te+f73CeNB2uDDZgg6HR2z07qlsJ1Kww9XPINkTFH3Dtt4gdNTz+vtqAdA818cGdr7XTI/DRXc2OVWGKReiOqahW7bfnSloPyEdwK3aTrqyuO4djIj6E+3x/xaetglBuz/dX6IfLY8aPiUtVITtcOQkOlCp95RB6+CO6aL2zLHY4m0etAX/fLAV/lVGSfDJUi/5CA+LJ3AL9U</vt:lpwstr>
  </property>
  <property fmtid="{D5CDD505-2E9C-101B-9397-08002B2CF9AE}" pid="85" name="x1ye=84">
    <vt:lpwstr>bG3KDYnkZpbmN53rX0mh/Vb03O/324Oys4dzKw6GaqCT6B+PZycxN/bD7V5gOGO280jzuxEU/da327pQavI1RxnI4pEqXoT2p5W4FBaZfFYS5iPUd1gJSOpFxO8Io+yHiqlN+/q9dC3DJmz8w6EoCjx7aa24qNlE7BKzolD+CBvtsKSz7tAPIVZZHH+uXEvSKfix+wjxkILHg2CtcAjl1Kvuk6VDQ6i94FyoAEHcIaRLFhcWNsDKNVutmSoiDLa</vt:lpwstr>
  </property>
  <property fmtid="{D5CDD505-2E9C-101B-9397-08002B2CF9AE}" pid="86" name="x1ye=85">
    <vt:lpwstr>/PPRr37XopERa+Jpy9PnsfHSIP22C3aPAVKdUpoGLuUtOs570bJevGQ/201iAAWgmGZpc17ubx2D1W9AMFd1ODZEe/tXlL+c1V/9hs0s78M8l4GxZdG136dENBUaRdLlNDU0cha1D4TZ2JvsG6Jwzy88wxE1gOcFIj1JDyXc0bUuXh2SzY+I8v/35SSeHDcIK93YDN4/8jus588jZYMQUlC5AZqEQRpsKU8iYqKV10kuCLll+9C+EMeXBPc8H7X</vt:lpwstr>
  </property>
  <property fmtid="{D5CDD505-2E9C-101B-9397-08002B2CF9AE}" pid="87" name="x1ye=86">
    <vt:lpwstr>W4oaYP+/SwM2AH9aaPeyQlDgY4o+zQQeiIUPBeU4tZZ9y0rY97g7G72NLdWgOz/NbrPtvNeVKQn2V6HdaXsyLiWhb7Hd6JVbkodfX9K/BTmzMz+eN8Km/sgIQAjsF3qJAZR99iC9Td7wbOvpxQMKW/AX2kEskft5Wi0ozTcHliLMp7TMIlo0AwsYKThmiRztgbTs40yglgNCploXDVjxW/IsnIAODKEEFfkzPKOrexWDRfowCDZuVgLznj10UCK</vt:lpwstr>
  </property>
  <property fmtid="{D5CDD505-2E9C-101B-9397-08002B2CF9AE}" pid="88" name="x1ye=87">
    <vt:lpwstr>ddESqGsKljY7MfT5IN9B4bUP2GNwRSLkMm6qKBWJg0B8mW0Ih5fMwhv7mOrppdda/cQBdV73aKDmg/+HlQEO+wB8+XIHIjrjnhBV9yGunVX66VGAcUYck99Nh1nZgyrB0V4VbSnBl5mS5rp8aiEEPCfsV7THJwPpc1TaShurUuCJ0jwIL3FTCd2Q+1j045pXjLh2sgmxuyZ1o8mCyvCWJ58b4xAGpzwbqzT57OodSY0K35Tn3p+SqPDy+UHNFLv</vt:lpwstr>
  </property>
  <property fmtid="{D5CDD505-2E9C-101B-9397-08002B2CF9AE}" pid="89" name="x1ye=88">
    <vt:lpwstr>NrYrcxkdQCvFTz5PBqHJVFiH2lIoQxZJPR2QeSszH+UH0+qKwEu6zkoQ6H3FeFWPYfZwT1XiTcufIOA8QaWZB/VBslKOo/TCA042kM9m2PCEKEDhmqBF4GNRf0kgSP8axHI3mbqmg+qwT3dT32nPtjhG9TxXbhlJocb+AZ2w8iRLncfhJh73dsOzXnfkm44uyHQ4IbrbMoC0rcvCu5v3vEKJoPl3+QaIf2Xz2vEo2lZnN62zXvpFIvixI6X7Uj/</vt:lpwstr>
  </property>
  <property fmtid="{D5CDD505-2E9C-101B-9397-08002B2CF9AE}" pid="90" name="x1ye=89">
    <vt:lpwstr>KeBzEQOYjmpKX/0rjmflV1JnJuGQW8BK0IaOGj/JwnpqP2I58yyLNkog6/8BPNsGPoPPlmVviqOXL0mtJJqkKEJjeen2FAov4DJ1vEAYPtJvPTSXjPHjWeFzQPdoUwSeFlRmamv/QseHcrv9R5Y5PJaIgqi//ijYSrKgHwctagZr+C0NTeDz6e+vUxYIq9k6RgVJ2lMU6xoafnDfnnE57XMuNybq6oU2DUJLZnxXz+NEPXX8w1xdzVp47rxUFKZ</vt:lpwstr>
  </property>
  <property fmtid="{D5CDD505-2E9C-101B-9397-08002B2CF9AE}" pid="91" name="x1ye=9">
    <vt:lpwstr>g14CeG1nmsvjsOH0DSPmlt9NcllgPoc1jn7yfKqmrLRJDHKDHf5ChOmBWT4HfFGsJjI/EMyDqzAMLYekeP1jyUi/h4L9BLscds1afSNJobK9WEJO6++IVasi1e+wWsVlu52nCbsoHVdgGODPzBOy+Uls1qzdGPYJoGp9mtIjtWGnQPPqu701o05C20VlIAolExOT5/M8rfwWBwzt26AgQzmOEsgtTDxmL7Ah7sBqSfbZVXPNfc25heUgwlcPhIg</vt:lpwstr>
  </property>
  <property fmtid="{D5CDD505-2E9C-101B-9397-08002B2CF9AE}" pid="92" name="x1ye=90">
    <vt:lpwstr>iPuP2qYc6UuaniGldHY389CcXSRmcTVsVW4eXtbmpGFJhWLbhLWfProV+ciTk3xJq6JSt9wOwkQ6E5UA+t2aTPqiA0Y5g4CPV0T3i40HEaxI2G2HZwlX8GViucJzpojvrZymYrv2caIZD2024lJ5DYDPBWvvD2GFAdnI1R02gzqfcQbt/VogQNYNxZ3Jw5gjUol7SVRcWS8I7ZQAlfnF3E0qtmm5rFgymDyxkxscr8YUZDGjlWoI4BIC4e2TKQJ</vt:lpwstr>
  </property>
  <property fmtid="{D5CDD505-2E9C-101B-9397-08002B2CF9AE}" pid="93" name="x1ye=91">
    <vt:lpwstr>PyS+/YF3NU2jS9R1yKGpJAyLsrDK3wC21gRhZ/C6KhHXkJzfLPx3MSZNKFfxBOqCQPKBRX2EMUaLYrvHUZ8wHl79v5uykg9PupyxzgBNVXHq86V8jyitqFsXtX2SdoVhyf2nXRrX2/ezcAXFTGCQx3ZzLOix9EBqhq+Lh00fiYen2n7AaNjg07xtGo8UviOnQwW9N/53E3qh+n9VdGLDLfUx2JvR+qUAieAMMbEaz7TleejsiZM6UQGlK1jgHyt</vt:lpwstr>
  </property>
  <property fmtid="{D5CDD505-2E9C-101B-9397-08002B2CF9AE}" pid="94" name="x1ye=92">
    <vt:lpwstr>PkHA+D4j5el2q1hEghAAQ7ijFJR7DpiaKttH2TdxDzKnaRzoXHQubsPGOmoz+MecqT2RvSr89LG8PmZKRmY2pN8QANBfhKUPb3Sl1TEXepdKUFWh9jZAycC6e3HF9ytwH5lEvq24EhEiqSa/yZuVfBmFMwrx2ODMHOVnSRQQebSlpeSmX4puh87crwigpZhkosGN/Vy+YY0S184Inyo84fOd/1x3DkAHewxLxKeiTr73Lkz0q0sr7S3rUz7BmI6</vt:lpwstr>
  </property>
  <property fmtid="{D5CDD505-2E9C-101B-9397-08002B2CF9AE}" pid="95" name="x1ye=93">
    <vt:lpwstr>dpbvbxGf/P3fz3oQSkkoM7K3CziFZmYee96AX1i7Ph8YNao4st05d7WnkUqWeenEfnoF12eIgRiLNOT2EZRtPAqi7uXo47W3cYEuQC73XpmPxger5FerSSOyECSTDFQCnPn8ygqmNIFwAAA==</vt:lpwstr>
  </property>
</Properties>
</file>